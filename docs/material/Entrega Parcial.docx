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43C22" w14:textId="77777777" w:rsidR="006A56D5" w:rsidRPr="00530C5C" w:rsidRDefault="006A56D5">
      <w:pPr>
        <w:jc w:val="center"/>
        <w:rPr>
          <w:rFonts w:ascii="Arial" w:hAnsi="Arial" w:cs="Arial"/>
          <w:b/>
          <w:sz w:val="24"/>
          <w:szCs w:val="24"/>
        </w:rPr>
      </w:pPr>
      <w:r w:rsidRPr="00530C5C">
        <w:rPr>
          <w:rFonts w:ascii="Arial" w:hAnsi="Arial" w:cs="Arial"/>
          <w:b/>
          <w:sz w:val="24"/>
          <w:szCs w:val="24"/>
        </w:rPr>
        <w:t>UNIVERSIDADE</w:t>
      </w:r>
      <w:r w:rsidR="00E53F1B" w:rsidRPr="00530C5C">
        <w:rPr>
          <w:rFonts w:ascii="Arial" w:hAnsi="Arial" w:cs="Arial"/>
          <w:b/>
          <w:sz w:val="24"/>
          <w:szCs w:val="24"/>
        </w:rPr>
        <w:t xml:space="preserve"> NOVE DE JULHO</w:t>
      </w:r>
    </w:p>
    <w:p w14:paraId="43239F3F" w14:textId="77777777" w:rsidR="006A56D5" w:rsidRPr="00530C5C" w:rsidRDefault="00A57D72" w:rsidP="00840FC5">
      <w:pPr>
        <w:spacing w:line="360" w:lineRule="auto"/>
        <w:jc w:val="center"/>
        <w:rPr>
          <w:rFonts w:ascii="Arial" w:hAnsi="Arial" w:cs="Arial"/>
          <w:b/>
          <w:sz w:val="24"/>
          <w:szCs w:val="24"/>
        </w:rPr>
      </w:pPr>
      <w:r w:rsidRPr="00530C5C">
        <w:rPr>
          <w:rFonts w:ascii="Arial" w:hAnsi="Arial" w:cs="Arial"/>
          <w:b/>
          <w:sz w:val="24"/>
          <w:szCs w:val="24"/>
        </w:rPr>
        <w:t>DIRETORIA DOS CURSOS DE INFORMÁTICA</w:t>
      </w:r>
    </w:p>
    <w:p w14:paraId="48A104E3" w14:textId="77777777" w:rsidR="00A57D72" w:rsidRPr="00530C5C" w:rsidRDefault="00A57D72" w:rsidP="00840FC5">
      <w:pPr>
        <w:spacing w:line="360" w:lineRule="auto"/>
        <w:jc w:val="center"/>
        <w:rPr>
          <w:rFonts w:ascii="Arial" w:hAnsi="Arial" w:cs="Arial"/>
          <w:sz w:val="24"/>
          <w:szCs w:val="24"/>
        </w:rPr>
      </w:pPr>
    </w:p>
    <w:p w14:paraId="64455081" w14:textId="77777777" w:rsidR="006A56D5" w:rsidRPr="00530C5C" w:rsidRDefault="006A56D5" w:rsidP="00840FC5">
      <w:pPr>
        <w:spacing w:line="360" w:lineRule="auto"/>
        <w:jc w:val="center"/>
        <w:rPr>
          <w:rFonts w:ascii="Arial" w:hAnsi="Arial" w:cs="Arial"/>
          <w:sz w:val="24"/>
          <w:szCs w:val="24"/>
        </w:rPr>
      </w:pPr>
    </w:p>
    <w:p w14:paraId="559DD4BD" w14:textId="37664521" w:rsidR="00A57D72" w:rsidRPr="00530C5C" w:rsidRDefault="00904218" w:rsidP="00840FC5">
      <w:pPr>
        <w:spacing w:line="360" w:lineRule="auto"/>
        <w:jc w:val="center"/>
        <w:rPr>
          <w:rFonts w:ascii="Arial" w:hAnsi="Arial" w:cs="Arial"/>
          <w:b/>
          <w:sz w:val="24"/>
          <w:szCs w:val="24"/>
        </w:rPr>
      </w:pPr>
      <w:r w:rsidRPr="00904218">
        <w:rPr>
          <w:rFonts w:ascii="Arial" w:hAnsi="Arial" w:cs="Arial"/>
          <w:b/>
          <w:sz w:val="24"/>
          <w:szCs w:val="24"/>
        </w:rPr>
        <w:t>Carlos Eduardo Souza de Oliveira</w:t>
      </w:r>
      <w:r>
        <w:rPr>
          <w:rFonts w:ascii="Arial" w:hAnsi="Arial" w:cs="Arial"/>
          <w:b/>
          <w:sz w:val="24"/>
          <w:szCs w:val="24"/>
        </w:rPr>
        <w:t xml:space="preserve"> </w:t>
      </w:r>
      <w:r w:rsidR="00A57D72" w:rsidRPr="00530C5C">
        <w:rPr>
          <w:rFonts w:ascii="Arial" w:hAnsi="Arial" w:cs="Arial"/>
          <w:b/>
          <w:sz w:val="24"/>
          <w:szCs w:val="24"/>
        </w:rPr>
        <w:t xml:space="preserve">- RA </w:t>
      </w:r>
      <w:r w:rsidRPr="00904218">
        <w:rPr>
          <w:rFonts w:ascii="Arial" w:hAnsi="Arial" w:cs="Arial"/>
          <w:b/>
          <w:sz w:val="24"/>
          <w:szCs w:val="24"/>
        </w:rPr>
        <w:t>3022200376</w:t>
      </w:r>
    </w:p>
    <w:p w14:paraId="02B5B187" w14:textId="793CFF07" w:rsidR="00A57D72" w:rsidRPr="00530C5C" w:rsidRDefault="00904218" w:rsidP="00840FC5">
      <w:pPr>
        <w:spacing w:line="360" w:lineRule="auto"/>
        <w:jc w:val="center"/>
        <w:rPr>
          <w:rFonts w:ascii="Arial" w:hAnsi="Arial" w:cs="Arial"/>
          <w:b/>
          <w:sz w:val="24"/>
          <w:szCs w:val="24"/>
        </w:rPr>
      </w:pPr>
      <w:proofErr w:type="spellStart"/>
      <w:r w:rsidRPr="00904218">
        <w:rPr>
          <w:rFonts w:ascii="Arial" w:hAnsi="Arial" w:cs="Arial"/>
          <w:b/>
          <w:sz w:val="24"/>
          <w:szCs w:val="24"/>
        </w:rPr>
        <w:t>Fabrizia</w:t>
      </w:r>
      <w:proofErr w:type="spellEnd"/>
      <w:r w:rsidRPr="00904218">
        <w:rPr>
          <w:rFonts w:ascii="Arial" w:hAnsi="Arial" w:cs="Arial"/>
          <w:b/>
          <w:sz w:val="24"/>
          <w:szCs w:val="24"/>
        </w:rPr>
        <w:t xml:space="preserve"> Fonseca </w:t>
      </w:r>
      <w:proofErr w:type="spellStart"/>
      <w:r w:rsidRPr="00904218">
        <w:rPr>
          <w:rFonts w:ascii="Arial" w:hAnsi="Arial" w:cs="Arial"/>
          <w:b/>
          <w:sz w:val="24"/>
          <w:szCs w:val="24"/>
        </w:rPr>
        <w:t>Bellante</w:t>
      </w:r>
      <w:proofErr w:type="spellEnd"/>
      <w:r w:rsidRPr="00904218">
        <w:rPr>
          <w:rFonts w:ascii="Arial" w:hAnsi="Arial" w:cs="Arial"/>
          <w:b/>
          <w:sz w:val="24"/>
          <w:szCs w:val="24"/>
        </w:rPr>
        <w:t xml:space="preserve"> Celeste</w:t>
      </w:r>
      <w:r>
        <w:rPr>
          <w:rFonts w:ascii="Arial" w:hAnsi="Arial" w:cs="Arial"/>
          <w:b/>
          <w:sz w:val="24"/>
          <w:szCs w:val="24"/>
        </w:rPr>
        <w:t xml:space="preserve"> </w:t>
      </w:r>
      <w:r w:rsidR="00A57D72" w:rsidRPr="00530C5C">
        <w:rPr>
          <w:rFonts w:ascii="Arial" w:hAnsi="Arial" w:cs="Arial"/>
          <w:b/>
          <w:sz w:val="24"/>
          <w:szCs w:val="24"/>
        </w:rPr>
        <w:t xml:space="preserve">- RA </w:t>
      </w:r>
      <w:r w:rsidRPr="00904218">
        <w:rPr>
          <w:rFonts w:ascii="Arial" w:hAnsi="Arial" w:cs="Arial"/>
          <w:b/>
          <w:sz w:val="24"/>
          <w:szCs w:val="24"/>
        </w:rPr>
        <w:t>3026102935</w:t>
      </w:r>
    </w:p>
    <w:p w14:paraId="0F682977" w14:textId="63B74312" w:rsidR="00A57D72" w:rsidRPr="00530C5C" w:rsidRDefault="00904218" w:rsidP="00840FC5">
      <w:pPr>
        <w:spacing w:line="360" w:lineRule="auto"/>
        <w:jc w:val="center"/>
        <w:rPr>
          <w:rFonts w:ascii="Arial" w:hAnsi="Arial" w:cs="Arial"/>
          <w:b/>
          <w:sz w:val="24"/>
          <w:szCs w:val="24"/>
        </w:rPr>
      </w:pPr>
      <w:r w:rsidRPr="00904218">
        <w:rPr>
          <w:rFonts w:ascii="Arial" w:hAnsi="Arial" w:cs="Arial"/>
          <w:b/>
          <w:sz w:val="24"/>
          <w:szCs w:val="24"/>
        </w:rPr>
        <w:t>Gabriel de Sousa Borges</w:t>
      </w:r>
      <w:r>
        <w:rPr>
          <w:rFonts w:ascii="Arial" w:hAnsi="Arial" w:cs="Arial"/>
          <w:b/>
          <w:sz w:val="24"/>
          <w:szCs w:val="24"/>
        </w:rPr>
        <w:t xml:space="preserve"> </w:t>
      </w:r>
      <w:r w:rsidR="00A57D72" w:rsidRPr="00530C5C">
        <w:rPr>
          <w:rFonts w:ascii="Arial" w:hAnsi="Arial" w:cs="Arial"/>
          <w:b/>
          <w:sz w:val="24"/>
          <w:szCs w:val="24"/>
        </w:rPr>
        <w:t xml:space="preserve">- RA </w:t>
      </w:r>
      <w:r w:rsidRPr="00904218">
        <w:rPr>
          <w:rFonts w:ascii="Arial" w:hAnsi="Arial" w:cs="Arial"/>
          <w:b/>
          <w:sz w:val="24"/>
          <w:szCs w:val="24"/>
        </w:rPr>
        <w:t>3026101895</w:t>
      </w:r>
    </w:p>
    <w:p w14:paraId="2A0B6E29" w14:textId="29413F41" w:rsidR="00A57D72" w:rsidRDefault="00904218" w:rsidP="00840FC5">
      <w:pPr>
        <w:spacing w:line="360" w:lineRule="auto"/>
        <w:jc w:val="center"/>
        <w:rPr>
          <w:rFonts w:ascii="Arial" w:hAnsi="Arial" w:cs="Arial"/>
          <w:b/>
          <w:sz w:val="24"/>
          <w:szCs w:val="24"/>
        </w:rPr>
      </w:pPr>
      <w:r w:rsidRPr="00904218">
        <w:rPr>
          <w:rFonts w:ascii="Arial" w:hAnsi="Arial" w:cs="Arial"/>
          <w:b/>
          <w:sz w:val="24"/>
          <w:szCs w:val="24"/>
        </w:rPr>
        <w:t>Gabriel Masiero</w:t>
      </w:r>
      <w:r>
        <w:rPr>
          <w:rFonts w:ascii="Arial" w:hAnsi="Arial" w:cs="Arial"/>
          <w:b/>
          <w:sz w:val="24"/>
          <w:szCs w:val="24"/>
        </w:rPr>
        <w:t xml:space="preserve"> </w:t>
      </w:r>
      <w:r w:rsidR="00A57D72" w:rsidRPr="00530C5C">
        <w:rPr>
          <w:rFonts w:ascii="Arial" w:hAnsi="Arial" w:cs="Arial"/>
          <w:b/>
          <w:sz w:val="24"/>
          <w:szCs w:val="24"/>
        </w:rPr>
        <w:t xml:space="preserve">- RA </w:t>
      </w:r>
      <w:r w:rsidRPr="00904218">
        <w:rPr>
          <w:rFonts w:ascii="Arial" w:hAnsi="Arial" w:cs="Arial"/>
          <w:b/>
          <w:sz w:val="24"/>
          <w:szCs w:val="24"/>
        </w:rPr>
        <w:t>3025102934</w:t>
      </w:r>
    </w:p>
    <w:p w14:paraId="0164199E" w14:textId="3B17FFE6"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Guilherme Ferreira Bento</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3026102010</w:t>
      </w:r>
    </w:p>
    <w:p w14:paraId="783762FD" w14:textId="51623917"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Gustavo Pereira Furlan</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3026102533</w:t>
      </w:r>
    </w:p>
    <w:p w14:paraId="7FDD84A2" w14:textId="7764A29D"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 xml:space="preserve">José </w:t>
      </w:r>
      <w:proofErr w:type="spellStart"/>
      <w:r w:rsidRPr="00904218">
        <w:rPr>
          <w:rFonts w:ascii="Arial" w:hAnsi="Arial" w:cs="Arial"/>
          <w:b/>
          <w:sz w:val="24"/>
          <w:szCs w:val="24"/>
        </w:rPr>
        <w:t>Wirysllan</w:t>
      </w:r>
      <w:proofErr w:type="spellEnd"/>
      <w:r w:rsidRPr="00904218">
        <w:rPr>
          <w:rFonts w:ascii="Arial" w:hAnsi="Arial" w:cs="Arial"/>
          <w:b/>
          <w:sz w:val="24"/>
          <w:szCs w:val="24"/>
        </w:rPr>
        <w:t xml:space="preserve"> </w:t>
      </w:r>
      <w:proofErr w:type="spellStart"/>
      <w:r w:rsidRPr="00904218">
        <w:rPr>
          <w:rFonts w:ascii="Arial" w:hAnsi="Arial" w:cs="Arial"/>
          <w:b/>
          <w:sz w:val="24"/>
          <w:szCs w:val="24"/>
        </w:rPr>
        <w:t>Casusa</w:t>
      </w:r>
      <w:proofErr w:type="spellEnd"/>
      <w:r w:rsidRPr="00904218">
        <w:rPr>
          <w:rFonts w:ascii="Arial" w:hAnsi="Arial" w:cs="Arial"/>
          <w:b/>
          <w:sz w:val="24"/>
          <w:szCs w:val="24"/>
        </w:rPr>
        <w:t xml:space="preserve"> de Sousa</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3026106249</w:t>
      </w:r>
    </w:p>
    <w:p w14:paraId="703648D7" w14:textId="28EB34D0"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Lorena Morais Silva</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3025204401</w:t>
      </w:r>
    </w:p>
    <w:p w14:paraId="6D954209" w14:textId="64359967" w:rsidR="00904218" w:rsidRDefault="00904218" w:rsidP="00904218">
      <w:pPr>
        <w:spacing w:line="360" w:lineRule="auto"/>
        <w:jc w:val="center"/>
        <w:rPr>
          <w:rFonts w:ascii="Arial" w:hAnsi="Arial" w:cs="Arial"/>
          <w:b/>
          <w:sz w:val="24"/>
          <w:szCs w:val="24"/>
        </w:rPr>
      </w:pPr>
      <w:r w:rsidRPr="00904218">
        <w:rPr>
          <w:rFonts w:ascii="Arial" w:hAnsi="Arial" w:cs="Arial"/>
          <w:b/>
          <w:sz w:val="24"/>
          <w:szCs w:val="24"/>
        </w:rPr>
        <w:t>Luca Maciel da Silva do Nascimento</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3026100339</w:t>
      </w:r>
    </w:p>
    <w:p w14:paraId="6D921E5D" w14:textId="6F291B84"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Vanny Alves da Silva</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3026103393</w:t>
      </w:r>
    </w:p>
    <w:p w14:paraId="1612E2C3" w14:textId="77777777" w:rsidR="00904218" w:rsidRPr="00530C5C" w:rsidRDefault="00904218" w:rsidP="00904218">
      <w:pPr>
        <w:spacing w:line="360" w:lineRule="auto"/>
        <w:jc w:val="center"/>
        <w:rPr>
          <w:rFonts w:ascii="Arial" w:hAnsi="Arial" w:cs="Arial"/>
          <w:b/>
          <w:sz w:val="24"/>
          <w:szCs w:val="24"/>
        </w:rPr>
      </w:pPr>
    </w:p>
    <w:p w14:paraId="5E266100" w14:textId="77777777" w:rsidR="00904218" w:rsidRPr="00530C5C" w:rsidRDefault="00904218" w:rsidP="00840FC5">
      <w:pPr>
        <w:spacing w:line="360" w:lineRule="auto"/>
        <w:jc w:val="center"/>
        <w:rPr>
          <w:rFonts w:ascii="Arial" w:hAnsi="Arial" w:cs="Arial"/>
          <w:b/>
          <w:sz w:val="24"/>
          <w:szCs w:val="24"/>
        </w:rPr>
      </w:pPr>
    </w:p>
    <w:p w14:paraId="138DE0A8" w14:textId="77777777" w:rsidR="00AA04B9" w:rsidRPr="00530C5C" w:rsidRDefault="00AA04B9" w:rsidP="00840FC5">
      <w:pPr>
        <w:spacing w:line="360" w:lineRule="auto"/>
        <w:jc w:val="center"/>
        <w:rPr>
          <w:rFonts w:ascii="Arial" w:hAnsi="Arial" w:cs="Arial"/>
          <w:sz w:val="24"/>
          <w:szCs w:val="24"/>
        </w:rPr>
      </w:pPr>
    </w:p>
    <w:p w14:paraId="44F044A1" w14:textId="77777777" w:rsidR="00AA04B9" w:rsidRPr="00530C5C" w:rsidRDefault="00AA04B9" w:rsidP="00840FC5">
      <w:pPr>
        <w:spacing w:line="360" w:lineRule="auto"/>
        <w:jc w:val="center"/>
        <w:rPr>
          <w:rFonts w:ascii="Arial" w:hAnsi="Arial" w:cs="Arial"/>
          <w:sz w:val="24"/>
          <w:szCs w:val="24"/>
        </w:rPr>
      </w:pPr>
    </w:p>
    <w:p w14:paraId="5085A5C9" w14:textId="77777777" w:rsidR="00AA04B9" w:rsidRPr="00530C5C" w:rsidRDefault="00AA04B9" w:rsidP="00840FC5">
      <w:pPr>
        <w:spacing w:line="360" w:lineRule="auto"/>
        <w:jc w:val="center"/>
        <w:rPr>
          <w:rFonts w:ascii="Arial" w:hAnsi="Arial" w:cs="Arial"/>
          <w:sz w:val="24"/>
          <w:szCs w:val="24"/>
        </w:rPr>
      </w:pPr>
    </w:p>
    <w:p w14:paraId="3235ECEF" w14:textId="77777777" w:rsidR="00AA04B9" w:rsidRPr="00530C5C" w:rsidRDefault="00AA04B9" w:rsidP="00840FC5">
      <w:pPr>
        <w:spacing w:line="360" w:lineRule="auto"/>
        <w:jc w:val="center"/>
        <w:rPr>
          <w:rFonts w:ascii="Arial" w:hAnsi="Arial" w:cs="Arial"/>
          <w:sz w:val="24"/>
          <w:szCs w:val="24"/>
        </w:rPr>
      </w:pPr>
    </w:p>
    <w:p w14:paraId="59CF494A" w14:textId="77777777" w:rsidR="00AA04B9" w:rsidRPr="00530C5C" w:rsidRDefault="00AA04B9" w:rsidP="00840FC5">
      <w:pPr>
        <w:spacing w:line="360" w:lineRule="auto"/>
        <w:jc w:val="center"/>
        <w:rPr>
          <w:rFonts w:ascii="Arial" w:hAnsi="Arial" w:cs="Arial"/>
          <w:sz w:val="24"/>
          <w:szCs w:val="24"/>
        </w:rPr>
      </w:pPr>
    </w:p>
    <w:p w14:paraId="003B8C21" w14:textId="77777777" w:rsidR="00AA04B9" w:rsidRPr="00530C5C" w:rsidRDefault="00AA04B9" w:rsidP="00840FC5">
      <w:pPr>
        <w:spacing w:line="360" w:lineRule="auto"/>
        <w:jc w:val="center"/>
        <w:rPr>
          <w:rFonts w:ascii="Arial" w:hAnsi="Arial" w:cs="Arial"/>
          <w:sz w:val="24"/>
          <w:szCs w:val="24"/>
        </w:rPr>
      </w:pPr>
    </w:p>
    <w:p w14:paraId="077B8537" w14:textId="0D105198" w:rsidR="00A57D72" w:rsidRPr="00530C5C" w:rsidRDefault="00240F7D" w:rsidP="003B3450">
      <w:pPr>
        <w:jc w:val="center"/>
        <w:rPr>
          <w:rFonts w:ascii="Arial" w:hAnsi="Arial" w:cs="Arial"/>
          <w:b/>
          <w:sz w:val="24"/>
          <w:szCs w:val="24"/>
        </w:rPr>
      </w:pPr>
      <w:r w:rsidRPr="00240F7D">
        <w:rPr>
          <w:rFonts w:ascii="Arial" w:hAnsi="Arial" w:cs="Arial"/>
          <w:b/>
          <w:sz w:val="24"/>
          <w:szCs w:val="24"/>
        </w:rPr>
        <w:t xml:space="preserve">PROJETO </w:t>
      </w:r>
      <w:r w:rsidR="00B603A6">
        <w:rPr>
          <w:rFonts w:ascii="Arial" w:hAnsi="Arial" w:cs="Arial"/>
          <w:b/>
          <w:sz w:val="24"/>
          <w:szCs w:val="24"/>
        </w:rPr>
        <w:t>DE EXTENSÃO EM DESE</w:t>
      </w:r>
      <w:r w:rsidR="005664B5">
        <w:rPr>
          <w:rFonts w:ascii="Arial" w:hAnsi="Arial" w:cs="Arial"/>
          <w:b/>
          <w:sz w:val="24"/>
          <w:szCs w:val="24"/>
        </w:rPr>
        <w:t>N</w:t>
      </w:r>
      <w:r w:rsidR="00B603A6">
        <w:rPr>
          <w:rFonts w:ascii="Arial" w:hAnsi="Arial" w:cs="Arial"/>
          <w:b/>
          <w:sz w:val="24"/>
          <w:szCs w:val="24"/>
        </w:rPr>
        <w:t>VOLVIMENTO DE SOFTWARE</w:t>
      </w:r>
      <w:r w:rsidR="00A57D72" w:rsidRPr="00530C5C">
        <w:rPr>
          <w:rFonts w:ascii="Arial" w:hAnsi="Arial" w:cs="Arial"/>
          <w:b/>
          <w:sz w:val="24"/>
          <w:szCs w:val="24"/>
        </w:rPr>
        <w:t xml:space="preserve">: </w:t>
      </w:r>
    </w:p>
    <w:p w14:paraId="28B23D70" w14:textId="366BE840" w:rsidR="00AA04B9" w:rsidRPr="00530C5C" w:rsidRDefault="009B4D6A" w:rsidP="003B3450">
      <w:pPr>
        <w:jc w:val="center"/>
        <w:rPr>
          <w:rFonts w:ascii="Arial" w:hAnsi="Arial" w:cs="Arial"/>
          <w:b/>
          <w:sz w:val="24"/>
          <w:szCs w:val="24"/>
        </w:rPr>
      </w:pPr>
      <w:r>
        <w:rPr>
          <w:rFonts w:ascii="Arial" w:hAnsi="Arial" w:cs="Arial"/>
          <w:b/>
          <w:sz w:val="24"/>
          <w:szCs w:val="24"/>
        </w:rPr>
        <w:t>EVONIUM</w:t>
      </w:r>
    </w:p>
    <w:p w14:paraId="58EBCB37" w14:textId="77777777" w:rsidR="00AA04B9" w:rsidRPr="00530C5C" w:rsidRDefault="00AA04B9" w:rsidP="00611A68">
      <w:pPr>
        <w:spacing w:line="360" w:lineRule="auto"/>
        <w:jc w:val="center"/>
        <w:rPr>
          <w:rFonts w:ascii="Arial" w:hAnsi="Arial" w:cs="Arial"/>
          <w:sz w:val="24"/>
          <w:szCs w:val="24"/>
        </w:rPr>
      </w:pPr>
    </w:p>
    <w:p w14:paraId="68DFF041" w14:textId="77777777" w:rsidR="00AA04B9" w:rsidRPr="00530C5C" w:rsidRDefault="00AA04B9" w:rsidP="00611A68">
      <w:pPr>
        <w:spacing w:line="360" w:lineRule="auto"/>
        <w:jc w:val="center"/>
        <w:rPr>
          <w:rFonts w:ascii="Arial" w:hAnsi="Arial" w:cs="Arial"/>
          <w:sz w:val="24"/>
          <w:szCs w:val="24"/>
        </w:rPr>
      </w:pPr>
    </w:p>
    <w:p w14:paraId="0F244B2F" w14:textId="77777777" w:rsidR="00AD4FC4" w:rsidRPr="00530C5C" w:rsidRDefault="00AD4FC4" w:rsidP="00611A68">
      <w:pPr>
        <w:spacing w:line="360" w:lineRule="auto"/>
        <w:jc w:val="center"/>
        <w:rPr>
          <w:rFonts w:ascii="Arial" w:hAnsi="Arial" w:cs="Arial"/>
          <w:sz w:val="24"/>
          <w:szCs w:val="24"/>
        </w:rPr>
      </w:pPr>
    </w:p>
    <w:p w14:paraId="0E3E1F93" w14:textId="77777777" w:rsidR="00AA04B9" w:rsidRPr="00530C5C" w:rsidRDefault="00AA04B9" w:rsidP="00611A68">
      <w:pPr>
        <w:spacing w:line="360" w:lineRule="auto"/>
        <w:jc w:val="center"/>
        <w:rPr>
          <w:rFonts w:ascii="Arial" w:hAnsi="Arial" w:cs="Arial"/>
          <w:sz w:val="24"/>
          <w:szCs w:val="24"/>
        </w:rPr>
      </w:pPr>
    </w:p>
    <w:p w14:paraId="004E0F91" w14:textId="77777777" w:rsidR="00AA04B9" w:rsidRPr="00530C5C" w:rsidRDefault="00AA04B9" w:rsidP="00611A68">
      <w:pPr>
        <w:spacing w:line="360" w:lineRule="auto"/>
        <w:jc w:val="center"/>
        <w:rPr>
          <w:rFonts w:ascii="Arial" w:hAnsi="Arial" w:cs="Arial"/>
          <w:sz w:val="24"/>
          <w:szCs w:val="24"/>
        </w:rPr>
      </w:pPr>
    </w:p>
    <w:p w14:paraId="4DB7D3E4" w14:textId="77777777" w:rsidR="00AA04B9" w:rsidRPr="00530C5C" w:rsidRDefault="00AA04B9" w:rsidP="00611A68">
      <w:pPr>
        <w:spacing w:line="360" w:lineRule="auto"/>
        <w:jc w:val="center"/>
        <w:rPr>
          <w:rFonts w:ascii="Arial" w:hAnsi="Arial" w:cs="Arial"/>
          <w:sz w:val="24"/>
          <w:szCs w:val="24"/>
        </w:rPr>
      </w:pPr>
    </w:p>
    <w:p w14:paraId="20489DBC" w14:textId="77777777" w:rsidR="00AA04B9" w:rsidRPr="00530C5C" w:rsidRDefault="00AA04B9" w:rsidP="00611A68">
      <w:pPr>
        <w:spacing w:line="360" w:lineRule="auto"/>
        <w:jc w:val="center"/>
        <w:rPr>
          <w:rFonts w:ascii="Arial" w:hAnsi="Arial" w:cs="Arial"/>
          <w:sz w:val="24"/>
          <w:szCs w:val="24"/>
        </w:rPr>
      </w:pPr>
    </w:p>
    <w:p w14:paraId="084CBDD0" w14:textId="77777777" w:rsidR="001145DA" w:rsidRPr="00530C5C" w:rsidRDefault="001145DA" w:rsidP="00904218">
      <w:pPr>
        <w:spacing w:line="360" w:lineRule="auto"/>
        <w:rPr>
          <w:rFonts w:ascii="Arial" w:hAnsi="Arial" w:cs="Arial"/>
          <w:b/>
          <w:sz w:val="24"/>
          <w:szCs w:val="24"/>
        </w:rPr>
      </w:pPr>
    </w:p>
    <w:p w14:paraId="031A7802" w14:textId="77777777" w:rsidR="00A57D72" w:rsidRPr="00530C5C" w:rsidRDefault="001B3C8C">
      <w:pPr>
        <w:jc w:val="center"/>
        <w:rPr>
          <w:rFonts w:ascii="Arial" w:hAnsi="Arial" w:cs="Arial"/>
          <w:b/>
          <w:sz w:val="24"/>
          <w:szCs w:val="24"/>
        </w:rPr>
      </w:pPr>
      <w:r w:rsidRPr="00530C5C">
        <w:rPr>
          <w:rFonts w:ascii="Arial" w:hAnsi="Arial" w:cs="Arial"/>
          <w:b/>
          <w:sz w:val="24"/>
          <w:szCs w:val="24"/>
        </w:rPr>
        <w:t xml:space="preserve">SÃO PAULO </w:t>
      </w:r>
    </w:p>
    <w:p w14:paraId="297A94FB" w14:textId="37C9A3B4" w:rsidR="00AA04B9" w:rsidRPr="00530C5C" w:rsidRDefault="004857F3">
      <w:pPr>
        <w:jc w:val="center"/>
        <w:rPr>
          <w:rFonts w:ascii="Arial" w:hAnsi="Arial" w:cs="Arial"/>
          <w:b/>
          <w:sz w:val="24"/>
          <w:szCs w:val="24"/>
        </w:rPr>
      </w:pPr>
      <w:r w:rsidRPr="00530C5C">
        <w:rPr>
          <w:rFonts w:ascii="Arial" w:hAnsi="Arial" w:cs="Arial"/>
          <w:b/>
          <w:sz w:val="24"/>
          <w:szCs w:val="24"/>
        </w:rPr>
        <w:t>20</w:t>
      </w:r>
      <w:r w:rsidR="009B4D6A">
        <w:rPr>
          <w:rFonts w:ascii="Arial" w:hAnsi="Arial" w:cs="Arial"/>
          <w:b/>
          <w:sz w:val="24"/>
          <w:szCs w:val="24"/>
        </w:rPr>
        <w:t>26</w:t>
      </w:r>
    </w:p>
    <w:p w14:paraId="3538320E" w14:textId="47E514FB" w:rsidR="00E143FD" w:rsidRDefault="00E143FD" w:rsidP="00904218">
      <w:pPr>
        <w:spacing w:line="360" w:lineRule="auto"/>
        <w:jc w:val="center"/>
        <w:rPr>
          <w:rFonts w:ascii="Arial" w:hAnsi="Arial" w:cs="Arial"/>
          <w:b/>
          <w:sz w:val="24"/>
          <w:szCs w:val="24"/>
        </w:rPr>
      </w:pPr>
    </w:p>
    <w:p w14:paraId="19E89CB8" w14:textId="3D77BA70"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lastRenderedPageBreak/>
        <w:t>Carlos Eduardo Souza de Oliveira</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3022200376</w:t>
      </w:r>
    </w:p>
    <w:p w14:paraId="6A0CBB0A" w14:textId="77777777" w:rsidR="00904218" w:rsidRPr="00530C5C" w:rsidRDefault="00904218" w:rsidP="00904218">
      <w:pPr>
        <w:spacing w:line="360" w:lineRule="auto"/>
        <w:jc w:val="center"/>
        <w:rPr>
          <w:rFonts w:ascii="Arial" w:hAnsi="Arial" w:cs="Arial"/>
          <w:b/>
          <w:sz w:val="24"/>
          <w:szCs w:val="24"/>
        </w:rPr>
      </w:pPr>
      <w:proofErr w:type="spellStart"/>
      <w:r w:rsidRPr="00904218">
        <w:rPr>
          <w:rFonts w:ascii="Arial" w:hAnsi="Arial" w:cs="Arial"/>
          <w:b/>
          <w:sz w:val="24"/>
          <w:szCs w:val="24"/>
        </w:rPr>
        <w:t>Fabrizia</w:t>
      </w:r>
      <w:proofErr w:type="spellEnd"/>
      <w:r w:rsidRPr="00904218">
        <w:rPr>
          <w:rFonts w:ascii="Arial" w:hAnsi="Arial" w:cs="Arial"/>
          <w:b/>
          <w:sz w:val="24"/>
          <w:szCs w:val="24"/>
        </w:rPr>
        <w:t xml:space="preserve"> Fonseca </w:t>
      </w:r>
      <w:proofErr w:type="spellStart"/>
      <w:r w:rsidRPr="00904218">
        <w:rPr>
          <w:rFonts w:ascii="Arial" w:hAnsi="Arial" w:cs="Arial"/>
          <w:b/>
          <w:sz w:val="24"/>
          <w:szCs w:val="24"/>
        </w:rPr>
        <w:t>Bellante</w:t>
      </w:r>
      <w:proofErr w:type="spellEnd"/>
      <w:r w:rsidRPr="00904218">
        <w:rPr>
          <w:rFonts w:ascii="Arial" w:hAnsi="Arial" w:cs="Arial"/>
          <w:b/>
          <w:sz w:val="24"/>
          <w:szCs w:val="24"/>
        </w:rPr>
        <w:t xml:space="preserve"> Celeste</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3026102935</w:t>
      </w:r>
    </w:p>
    <w:p w14:paraId="05705E5B" w14:textId="77777777"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Gabriel de Sousa Borges</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3026101895</w:t>
      </w:r>
    </w:p>
    <w:p w14:paraId="42E075DE" w14:textId="77777777" w:rsidR="00904218" w:rsidRDefault="00904218" w:rsidP="00904218">
      <w:pPr>
        <w:spacing w:line="360" w:lineRule="auto"/>
        <w:jc w:val="center"/>
        <w:rPr>
          <w:rFonts w:ascii="Arial" w:hAnsi="Arial" w:cs="Arial"/>
          <w:b/>
          <w:sz w:val="24"/>
          <w:szCs w:val="24"/>
        </w:rPr>
      </w:pPr>
      <w:r w:rsidRPr="00904218">
        <w:rPr>
          <w:rFonts w:ascii="Arial" w:hAnsi="Arial" w:cs="Arial"/>
          <w:b/>
          <w:sz w:val="24"/>
          <w:szCs w:val="24"/>
        </w:rPr>
        <w:t>Gabriel Masiero</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3025102934</w:t>
      </w:r>
    </w:p>
    <w:p w14:paraId="381690F4" w14:textId="77777777"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Guilherme Ferreira Bento</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3026102010</w:t>
      </w:r>
    </w:p>
    <w:p w14:paraId="54C3A92C" w14:textId="77777777"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Gustavo Pereira Furlan</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3026102533</w:t>
      </w:r>
    </w:p>
    <w:p w14:paraId="713DD03A" w14:textId="77777777"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 xml:space="preserve">José </w:t>
      </w:r>
      <w:proofErr w:type="spellStart"/>
      <w:r w:rsidRPr="00904218">
        <w:rPr>
          <w:rFonts w:ascii="Arial" w:hAnsi="Arial" w:cs="Arial"/>
          <w:b/>
          <w:sz w:val="24"/>
          <w:szCs w:val="24"/>
        </w:rPr>
        <w:t>Wirysllan</w:t>
      </w:r>
      <w:proofErr w:type="spellEnd"/>
      <w:r w:rsidRPr="00904218">
        <w:rPr>
          <w:rFonts w:ascii="Arial" w:hAnsi="Arial" w:cs="Arial"/>
          <w:b/>
          <w:sz w:val="24"/>
          <w:szCs w:val="24"/>
        </w:rPr>
        <w:t xml:space="preserve"> </w:t>
      </w:r>
      <w:proofErr w:type="spellStart"/>
      <w:r w:rsidRPr="00904218">
        <w:rPr>
          <w:rFonts w:ascii="Arial" w:hAnsi="Arial" w:cs="Arial"/>
          <w:b/>
          <w:sz w:val="24"/>
          <w:szCs w:val="24"/>
        </w:rPr>
        <w:t>Casusa</w:t>
      </w:r>
      <w:proofErr w:type="spellEnd"/>
      <w:r w:rsidRPr="00904218">
        <w:rPr>
          <w:rFonts w:ascii="Arial" w:hAnsi="Arial" w:cs="Arial"/>
          <w:b/>
          <w:sz w:val="24"/>
          <w:szCs w:val="24"/>
        </w:rPr>
        <w:t xml:space="preserve"> de Sousa</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3026106249</w:t>
      </w:r>
    </w:p>
    <w:p w14:paraId="6B6A39B4" w14:textId="77777777"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Lorena Morais Silva</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3025204401</w:t>
      </w:r>
    </w:p>
    <w:p w14:paraId="65349950" w14:textId="77777777" w:rsidR="00904218" w:rsidRDefault="00904218" w:rsidP="00904218">
      <w:pPr>
        <w:spacing w:line="360" w:lineRule="auto"/>
        <w:jc w:val="center"/>
        <w:rPr>
          <w:rFonts w:ascii="Arial" w:hAnsi="Arial" w:cs="Arial"/>
          <w:b/>
          <w:sz w:val="24"/>
          <w:szCs w:val="24"/>
        </w:rPr>
      </w:pPr>
      <w:r w:rsidRPr="00904218">
        <w:rPr>
          <w:rFonts w:ascii="Arial" w:hAnsi="Arial" w:cs="Arial"/>
          <w:b/>
          <w:sz w:val="24"/>
          <w:szCs w:val="24"/>
        </w:rPr>
        <w:t>Luca Maciel da Silva do Nascimento</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3026100339</w:t>
      </w:r>
    </w:p>
    <w:p w14:paraId="2DEA73B2" w14:textId="77777777" w:rsidR="00904218" w:rsidRPr="00530C5C" w:rsidRDefault="00904218" w:rsidP="00904218">
      <w:pPr>
        <w:spacing w:line="360" w:lineRule="auto"/>
        <w:jc w:val="center"/>
        <w:rPr>
          <w:rFonts w:ascii="Arial" w:hAnsi="Arial" w:cs="Arial"/>
          <w:b/>
          <w:sz w:val="24"/>
          <w:szCs w:val="24"/>
        </w:rPr>
      </w:pPr>
      <w:r w:rsidRPr="00904218">
        <w:rPr>
          <w:rFonts w:ascii="Arial" w:hAnsi="Arial" w:cs="Arial"/>
          <w:b/>
          <w:sz w:val="24"/>
          <w:szCs w:val="24"/>
        </w:rPr>
        <w:t>Vanny Alves da Silva</w:t>
      </w:r>
      <w:r>
        <w:rPr>
          <w:rFonts w:ascii="Arial" w:hAnsi="Arial" w:cs="Arial"/>
          <w:b/>
          <w:sz w:val="24"/>
          <w:szCs w:val="24"/>
        </w:rPr>
        <w:t xml:space="preserve"> </w:t>
      </w:r>
      <w:r w:rsidRPr="00530C5C">
        <w:rPr>
          <w:rFonts w:ascii="Arial" w:hAnsi="Arial" w:cs="Arial"/>
          <w:b/>
          <w:sz w:val="24"/>
          <w:szCs w:val="24"/>
        </w:rPr>
        <w:t xml:space="preserve">- RA </w:t>
      </w:r>
      <w:r w:rsidRPr="00904218">
        <w:rPr>
          <w:rFonts w:ascii="Arial" w:hAnsi="Arial" w:cs="Arial"/>
          <w:b/>
          <w:sz w:val="24"/>
          <w:szCs w:val="24"/>
        </w:rPr>
        <w:t>3026103393</w:t>
      </w:r>
    </w:p>
    <w:p w14:paraId="3AFCA5FF" w14:textId="77777777" w:rsidR="006A56D5" w:rsidRPr="00530C5C" w:rsidRDefault="006A56D5" w:rsidP="00840FC5">
      <w:pPr>
        <w:spacing w:line="360" w:lineRule="auto"/>
        <w:jc w:val="center"/>
        <w:rPr>
          <w:rFonts w:ascii="Arial" w:hAnsi="Arial" w:cs="Arial"/>
          <w:sz w:val="24"/>
          <w:szCs w:val="24"/>
        </w:rPr>
      </w:pPr>
    </w:p>
    <w:p w14:paraId="09790706" w14:textId="77777777" w:rsidR="00AA04B9" w:rsidRPr="00530C5C" w:rsidRDefault="00AA04B9" w:rsidP="00840FC5">
      <w:pPr>
        <w:spacing w:line="360" w:lineRule="auto"/>
        <w:jc w:val="center"/>
        <w:rPr>
          <w:rFonts w:ascii="Arial" w:hAnsi="Arial" w:cs="Arial"/>
          <w:sz w:val="24"/>
          <w:szCs w:val="24"/>
        </w:rPr>
      </w:pPr>
    </w:p>
    <w:p w14:paraId="030F2D6D" w14:textId="77777777" w:rsidR="00AA04B9" w:rsidRPr="00530C5C" w:rsidRDefault="00AA04B9" w:rsidP="00840FC5">
      <w:pPr>
        <w:spacing w:line="360" w:lineRule="auto"/>
        <w:jc w:val="center"/>
        <w:rPr>
          <w:rFonts w:ascii="Arial" w:hAnsi="Arial" w:cs="Arial"/>
          <w:sz w:val="24"/>
          <w:szCs w:val="24"/>
        </w:rPr>
      </w:pPr>
    </w:p>
    <w:p w14:paraId="784E6392" w14:textId="77777777" w:rsidR="00AA04B9" w:rsidRPr="00530C5C" w:rsidRDefault="00AA04B9" w:rsidP="00840FC5">
      <w:pPr>
        <w:spacing w:line="360" w:lineRule="auto"/>
        <w:jc w:val="center"/>
        <w:rPr>
          <w:rFonts w:ascii="Arial" w:hAnsi="Arial" w:cs="Arial"/>
          <w:sz w:val="24"/>
          <w:szCs w:val="24"/>
        </w:rPr>
      </w:pPr>
    </w:p>
    <w:p w14:paraId="724EC1FD" w14:textId="77777777" w:rsidR="00AA04B9" w:rsidRPr="00530C5C" w:rsidRDefault="00AA04B9" w:rsidP="00840FC5">
      <w:pPr>
        <w:spacing w:line="360" w:lineRule="auto"/>
        <w:jc w:val="center"/>
        <w:rPr>
          <w:rFonts w:ascii="Arial" w:hAnsi="Arial" w:cs="Arial"/>
          <w:sz w:val="24"/>
          <w:szCs w:val="24"/>
        </w:rPr>
      </w:pPr>
    </w:p>
    <w:p w14:paraId="5274F1AF" w14:textId="77777777" w:rsidR="00840FC5" w:rsidRPr="00530C5C" w:rsidRDefault="00840FC5" w:rsidP="00840FC5">
      <w:pPr>
        <w:spacing w:line="360" w:lineRule="auto"/>
        <w:jc w:val="center"/>
        <w:rPr>
          <w:rFonts w:ascii="Arial" w:hAnsi="Arial" w:cs="Arial"/>
          <w:sz w:val="24"/>
          <w:szCs w:val="24"/>
        </w:rPr>
      </w:pPr>
    </w:p>
    <w:p w14:paraId="6B689A44" w14:textId="77777777" w:rsidR="00AA04B9" w:rsidRPr="00530C5C" w:rsidRDefault="00AA04B9" w:rsidP="00840FC5">
      <w:pPr>
        <w:spacing w:line="360" w:lineRule="auto"/>
        <w:jc w:val="center"/>
        <w:rPr>
          <w:rFonts w:ascii="Arial" w:hAnsi="Arial" w:cs="Arial"/>
          <w:sz w:val="24"/>
          <w:szCs w:val="24"/>
        </w:rPr>
      </w:pPr>
    </w:p>
    <w:p w14:paraId="26F31EC9" w14:textId="77777777" w:rsidR="00840FC5" w:rsidRPr="00530C5C" w:rsidRDefault="00840FC5" w:rsidP="00840FC5">
      <w:pPr>
        <w:spacing w:line="360" w:lineRule="auto"/>
        <w:jc w:val="center"/>
        <w:rPr>
          <w:rFonts w:ascii="Arial" w:hAnsi="Arial" w:cs="Arial"/>
          <w:sz w:val="24"/>
          <w:szCs w:val="24"/>
        </w:rPr>
      </w:pPr>
    </w:p>
    <w:p w14:paraId="57F0D711" w14:textId="77777777" w:rsidR="00AA04B9" w:rsidRPr="00530C5C" w:rsidRDefault="00AA04B9" w:rsidP="00E95C2E">
      <w:pPr>
        <w:spacing w:line="360" w:lineRule="auto"/>
        <w:jc w:val="center"/>
        <w:rPr>
          <w:rFonts w:ascii="Arial" w:hAnsi="Arial" w:cs="Arial"/>
          <w:sz w:val="24"/>
          <w:szCs w:val="24"/>
        </w:rPr>
      </w:pPr>
    </w:p>
    <w:p w14:paraId="4D777D0B" w14:textId="77777777" w:rsidR="00AA04B9" w:rsidRPr="00530C5C" w:rsidRDefault="00AA04B9" w:rsidP="00E95C2E">
      <w:pPr>
        <w:spacing w:line="360" w:lineRule="auto"/>
        <w:jc w:val="center"/>
        <w:rPr>
          <w:rFonts w:ascii="Arial" w:hAnsi="Arial" w:cs="Arial"/>
          <w:sz w:val="24"/>
          <w:szCs w:val="24"/>
        </w:rPr>
      </w:pPr>
    </w:p>
    <w:p w14:paraId="7C04EEFA" w14:textId="3983F195" w:rsidR="00BE05AD" w:rsidRPr="00530C5C" w:rsidRDefault="00B603A6" w:rsidP="00BE05AD">
      <w:pPr>
        <w:jc w:val="center"/>
        <w:rPr>
          <w:rFonts w:ascii="Arial" w:hAnsi="Arial" w:cs="Arial"/>
          <w:b/>
          <w:sz w:val="24"/>
          <w:szCs w:val="24"/>
        </w:rPr>
      </w:pPr>
      <w:r w:rsidRPr="00240F7D">
        <w:rPr>
          <w:rFonts w:ascii="Arial" w:hAnsi="Arial" w:cs="Arial"/>
          <w:b/>
          <w:sz w:val="24"/>
          <w:szCs w:val="24"/>
        </w:rPr>
        <w:t xml:space="preserve">PROJETO </w:t>
      </w:r>
      <w:r>
        <w:rPr>
          <w:rFonts w:ascii="Arial" w:hAnsi="Arial" w:cs="Arial"/>
          <w:b/>
          <w:sz w:val="24"/>
          <w:szCs w:val="24"/>
        </w:rPr>
        <w:t>DE EXTENSÃO EM DESE</w:t>
      </w:r>
      <w:r w:rsidR="005664B5">
        <w:rPr>
          <w:rFonts w:ascii="Arial" w:hAnsi="Arial" w:cs="Arial"/>
          <w:b/>
          <w:sz w:val="24"/>
          <w:szCs w:val="24"/>
        </w:rPr>
        <w:t>N</w:t>
      </w:r>
      <w:r>
        <w:rPr>
          <w:rFonts w:ascii="Arial" w:hAnsi="Arial" w:cs="Arial"/>
          <w:b/>
          <w:sz w:val="24"/>
          <w:szCs w:val="24"/>
        </w:rPr>
        <w:t>VOLVIMENTO DE SOFTWARE</w:t>
      </w:r>
      <w:r w:rsidR="00BE05AD" w:rsidRPr="00530C5C">
        <w:rPr>
          <w:rFonts w:ascii="Arial" w:hAnsi="Arial" w:cs="Arial"/>
          <w:b/>
          <w:sz w:val="24"/>
          <w:szCs w:val="24"/>
        </w:rPr>
        <w:t xml:space="preserve">: </w:t>
      </w:r>
    </w:p>
    <w:p w14:paraId="6450E0CF" w14:textId="771C11DC" w:rsidR="00D00381" w:rsidRPr="00530C5C" w:rsidRDefault="009B4D6A" w:rsidP="003B3450">
      <w:pPr>
        <w:spacing w:line="360" w:lineRule="auto"/>
        <w:jc w:val="center"/>
        <w:rPr>
          <w:rFonts w:ascii="Arial" w:hAnsi="Arial" w:cs="Arial"/>
          <w:b/>
          <w:sz w:val="24"/>
          <w:szCs w:val="24"/>
        </w:rPr>
      </w:pPr>
      <w:r>
        <w:rPr>
          <w:rFonts w:ascii="Arial" w:hAnsi="Arial" w:cs="Arial"/>
          <w:b/>
          <w:sz w:val="24"/>
          <w:szCs w:val="24"/>
        </w:rPr>
        <w:t>EVONIUM</w:t>
      </w:r>
    </w:p>
    <w:p w14:paraId="0DCD45EF" w14:textId="77777777" w:rsidR="00AA04B9" w:rsidRPr="00530C5C" w:rsidRDefault="00AA04B9" w:rsidP="003B3450">
      <w:pPr>
        <w:spacing w:line="360" w:lineRule="auto"/>
        <w:jc w:val="center"/>
        <w:rPr>
          <w:rFonts w:ascii="Arial" w:hAnsi="Arial" w:cs="Arial"/>
          <w:sz w:val="24"/>
          <w:szCs w:val="24"/>
        </w:rPr>
      </w:pPr>
    </w:p>
    <w:p w14:paraId="1700A869" w14:textId="77777777" w:rsidR="00AA04B9" w:rsidRPr="00530C5C" w:rsidRDefault="00AA04B9" w:rsidP="003B3450">
      <w:pPr>
        <w:spacing w:line="360" w:lineRule="auto"/>
        <w:jc w:val="center"/>
        <w:rPr>
          <w:rFonts w:ascii="Arial" w:hAnsi="Arial" w:cs="Arial"/>
          <w:sz w:val="24"/>
          <w:szCs w:val="24"/>
        </w:rPr>
      </w:pPr>
    </w:p>
    <w:p w14:paraId="0F497BAB" w14:textId="77777777" w:rsidR="00D00381" w:rsidRPr="00530C5C" w:rsidRDefault="00D00381" w:rsidP="003B3450">
      <w:pPr>
        <w:spacing w:line="360" w:lineRule="auto"/>
        <w:jc w:val="center"/>
        <w:rPr>
          <w:rFonts w:ascii="Arial" w:hAnsi="Arial" w:cs="Arial"/>
          <w:sz w:val="24"/>
          <w:szCs w:val="24"/>
        </w:rPr>
      </w:pPr>
    </w:p>
    <w:p w14:paraId="111A1974" w14:textId="5A87EFAF" w:rsidR="00AA04B9" w:rsidRPr="00530C5C" w:rsidRDefault="006A56D5" w:rsidP="00E252E6">
      <w:pPr>
        <w:ind w:left="3544"/>
        <w:jc w:val="both"/>
        <w:rPr>
          <w:rFonts w:ascii="Arial" w:hAnsi="Arial" w:cs="Arial"/>
        </w:rPr>
      </w:pPr>
      <w:r w:rsidRPr="00530C5C">
        <w:rPr>
          <w:rFonts w:ascii="Arial" w:hAnsi="Arial" w:cs="Arial"/>
        </w:rPr>
        <w:t xml:space="preserve">Trabalho apresentado à Universidade Nove de Julho, UNINOVE, em cumprimento parcial às exigências da disciplina de </w:t>
      </w:r>
      <w:r w:rsidR="00E252E6" w:rsidRPr="00530C5C">
        <w:rPr>
          <w:rFonts w:ascii="Arial" w:hAnsi="Arial" w:cs="Arial"/>
        </w:rPr>
        <w:t xml:space="preserve">PROJETO </w:t>
      </w:r>
      <w:r w:rsidR="00250FAE" w:rsidRPr="00530C5C">
        <w:rPr>
          <w:rFonts w:ascii="Arial" w:hAnsi="Arial" w:cs="Arial"/>
        </w:rPr>
        <w:t xml:space="preserve">DE </w:t>
      </w:r>
      <w:r w:rsidR="00655E4E">
        <w:rPr>
          <w:rFonts w:ascii="Arial" w:hAnsi="Arial" w:cs="Arial"/>
        </w:rPr>
        <w:t>EXTENSÃO EM DESENVOLVIMENTO DE SOFTWARE</w:t>
      </w:r>
      <w:r w:rsidRPr="00530C5C">
        <w:rPr>
          <w:rFonts w:ascii="Arial" w:hAnsi="Arial" w:cs="Arial"/>
        </w:rPr>
        <w:t>, sob orientação d</w:t>
      </w:r>
      <w:r w:rsidR="009B4D6A">
        <w:rPr>
          <w:rFonts w:ascii="Arial" w:hAnsi="Arial" w:cs="Arial"/>
        </w:rPr>
        <w:t>a</w:t>
      </w:r>
      <w:r w:rsidR="00324596" w:rsidRPr="00530C5C">
        <w:rPr>
          <w:rFonts w:ascii="Arial" w:hAnsi="Arial" w:cs="Arial"/>
        </w:rPr>
        <w:t xml:space="preserve"> Prof</w:t>
      </w:r>
      <w:r w:rsidR="009B4D6A">
        <w:rPr>
          <w:rFonts w:ascii="Arial" w:hAnsi="Arial" w:cs="Arial"/>
        </w:rPr>
        <w:t>a</w:t>
      </w:r>
      <w:r w:rsidR="00324596" w:rsidRPr="00530C5C">
        <w:rPr>
          <w:rFonts w:ascii="Arial" w:hAnsi="Arial" w:cs="Arial"/>
        </w:rPr>
        <w:t>.</w:t>
      </w:r>
      <w:r w:rsidR="009B4D6A">
        <w:rPr>
          <w:rFonts w:ascii="Arial" w:hAnsi="Arial" w:cs="Arial"/>
        </w:rPr>
        <w:t xml:space="preserve"> Priscilla Cunha.</w:t>
      </w:r>
    </w:p>
    <w:p w14:paraId="314F31D0" w14:textId="77777777" w:rsidR="00AA04B9" w:rsidRPr="00530C5C" w:rsidRDefault="00AA04B9" w:rsidP="003B3450">
      <w:pPr>
        <w:spacing w:line="360" w:lineRule="auto"/>
        <w:jc w:val="center"/>
        <w:rPr>
          <w:rFonts w:ascii="Arial" w:hAnsi="Arial" w:cs="Arial"/>
          <w:sz w:val="24"/>
          <w:szCs w:val="24"/>
        </w:rPr>
      </w:pPr>
    </w:p>
    <w:p w14:paraId="4636B4A8" w14:textId="12305C01" w:rsidR="00AA04B9" w:rsidRDefault="00AA04B9" w:rsidP="003B3450">
      <w:pPr>
        <w:spacing w:line="360" w:lineRule="auto"/>
        <w:jc w:val="center"/>
        <w:rPr>
          <w:rFonts w:ascii="Arial" w:hAnsi="Arial" w:cs="Arial"/>
          <w:sz w:val="24"/>
          <w:szCs w:val="24"/>
        </w:rPr>
      </w:pPr>
    </w:p>
    <w:p w14:paraId="64465A35" w14:textId="77777777" w:rsidR="00AD4FC4" w:rsidRPr="00530C5C" w:rsidRDefault="00AD4FC4" w:rsidP="003B3450">
      <w:pPr>
        <w:spacing w:line="360" w:lineRule="auto"/>
        <w:jc w:val="center"/>
        <w:rPr>
          <w:rFonts w:ascii="Arial" w:hAnsi="Arial" w:cs="Arial"/>
          <w:sz w:val="24"/>
          <w:szCs w:val="24"/>
        </w:rPr>
      </w:pPr>
    </w:p>
    <w:p w14:paraId="55DA5E96" w14:textId="77777777" w:rsidR="006A56D5" w:rsidRPr="00530C5C" w:rsidRDefault="006A56D5" w:rsidP="00904218">
      <w:pPr>
        <w:spacing w:line="360" w:lineRule="auto"/>
        <w:rPr>
          <w:rFonts w:ascii="Arial" w:hAnsi="Arial" w:cs="Arial"/>
          <w:sz w:val="24"/>
          <w:szCs w:val="24"/>
        </w:rPr>
      </w:pPr>
    </w:p>
    <w:p w14:paraId="356B8FD4" w14:textId="77777777" w:rsidR="00D00381" w:rsidRPr="00530C5C" w:rsidRDefault="00D00381">
      <w:pPr>
        <w:jc w:val="center"/>
        <w:rPr>
          <w:rFonts w:ascii="Arial" w:hAnsi="Arial" w:cs="Arial"/>
          <w:b/>
          <w:sz w:val="24"/>
        </w:rPr>
      </w:pPr>
      <w:r w:rsidRPr="00530C5C">
        <w:rPr>
          <w:rFonts w:ascii="Arial" w:hAnsi="Arial" w:cs="Arial"/>
          <w:b/>
          <w:sz w:val="24"/>
        </w:rPr>
        <w:t>SÃO PAULO</w:t>
      </w:r>
    </w:p>
    <w:p w14:paraId="7A797F6B" w14:textId="1B475273" w:rsidR="00AA04B9" w:rsidRDefault="004857F3">
      <w:pPr>
        <w:jc w:val="center"/>
        <w:rPr>
          <w:rFonts w:ascii="Arial" w:hAnsi="Arial" w:cs="Arial"/>
          <w:b/>
          <w:sz w:val="24"/>
        </w:rPr>
      </w:pPr>
      <w:r w:rsidRPr="00530C5C">
        <w:rPr>
          <w:rFonts w:ascii="Arial" w:hAnsi="Arial" w:cs="Arial"/>
          <w:b/>
          <w:sz w:val="24"/>
        </w:rPr>
        <w:t>20</w:t>
      </w:r>
      <w:r w:rsidR="009B4D6A">
        <w:rPr>
          <w:rFonts w:ascii="Arial" w:hAnsi="Arial" w:cs="Arial"/>
          <w:b/>
          <w:sz w:val="24"/>
        </w:rPr>
        <w:t>26</w:t>
      </w:r>
    </w:p>
    <w:p w14:paraId="1A32B369" w14:textId="77777777" w:rsidR="00E143FD" w:rsidRPr="00530C5C" w:rsidRDefault="00E143FD">
      <w:pPr>
        <w:jc w:val="center"/>
        <w:rPr>
          <w:rFonts w:ascii="Arial" w:hAnsi="Arial" w:cs="Arial"/>
          <w:b/>
          <w:sz w:val="24"/>
        </w:rPr>
      </w:pPr>
    </w:p>
    <w:p w14:paraId="221A300C" w14:textId="77777777" w:rsidR="002046AD" w:rsidRPr="00324B52" w:rsidRDefault="002046AD" w:rsidP="00AB54CD">
      <w:pPr>
        <w:spacing w:before="120" w:after="100" w:afterAutospacing="1" w:line="360" w:lineRule="auto"/>
        <w:jc w:val="both"/>
        <w:rPr>
          <w:rFonts w:ascii="Arial" w:eastAsia="Arial" w:hAnsi="Arial" w:cs="Arial"/>
          <w:b/>
          <w:sz w:val="28"/>
          <w:szCs w:val="28"/>
        </w:rPr>
      </w:pPr>
      <w:r w:rsidRPr="00324B52">
        <w:rPr>
          <w:rFonts w:ascii="Arial" w:eastAsia="Arial" w:hAnsi="Arial" w:cs="Arial"/>
          <w:b/>
          <w:sz w:val="28"/>
          <w:szCs w:val="28"/>
        </w:rPr>
        <w:lastRenderedPageBreak/>
        <w:t>RESUMO</w:t>
      </w:r>
    </w:p>
    <w:p w14:paraId="6BECBD91" w14:textId="70682C26" w:rsidR="00823DB9" w:rsidRPr="00823DB9" w:rsidRDefault="00DF3C58" w:rsidP="00823DB9">
      <w:pPr>
        <w:spacing w:before="120" w:after="100" w:afterAutospacing="1" w:line="360" w:lineRule="auto"/>
        <w:jc w:val="both"/>
        <w:rPr>
          <w:rFonts w:ascii="Arial" w:eastAsia="Arial" w:hAnsi="Arial" w:cs="Arial"/>
          <w:sz w:val="24"/>
          <w:szCs w:val="24"/>
        </w:rPr>
      </w:pPr>
      <w:r>
        <w:rPr>
          <w:rFonts w:ascii="Arial" w:eastAsia="Arial" w:hAnsi="Arial" w:cs="Arial"/>
          <w:sz w:val="24"/>
          <w:szCs w:val="24"/>
        </w:rPr>
        <w:tab/>
      </w:r>
      <w:r w:rsidR="00823DB9" w:rsidRPr="00823DB9">
        <w:rPr>
          <w:rFonts w:ascii="Arial" w:eastAsia="Arial" w:hAnsi="Arial" w:cs="Arial"/>
          <w:sz w:val="24"/>
          <w:szCs w:val="24"/>
        </w:rPr>
        <w:t>O presente relatório apresenta o projeto “</w:t>
      </w:r>
      <w:proofErr w:type="spellStart"/>
      <w:r w:rsidR="00823DB9" w:rsidRPr="00823DB9">
        <w:rPr>
          <w:rFonts w:ascii="Arial" w:eastAsia="Arial" w:hAnsi="Arial" w:cs="Arial"/>
          <w:sz w:val="24"/>
          <w:szCs w:val="24"/>
        </w:rPr>
        <w:t>Evonium</w:t>
      </w:r>
      <w:proofErr w:type="spellEnd"/>
      <w:r w:rsidR="00823DB9" w:rsidRPr="00823DB9">
        <w:rPr>
          <w:rFonts w:ascii="Arial" w:eastAsia="Arial" w:hAnsi="Arial" w:cs="Arial"/>
          <w:sz w:val="24"/>
          <w:szCs w:val="24"/>
        </w:rPr>
        <w:t xml:space="preserve">”, uma solução de e-commerce voltada ao segmento de perfumaria de nicho. A aplicação conta com uma interface web responsiva, desenvolvida com HTML5, CSS3 e </w:t>
      </w:r>
      <w:proofErr w:type="spellStart"/>
      <w:r w:rsidR="00823DB9" w:rsidRPr="00823DB9">
        <w:rPr>
          <w:rFonts w:ascii="Arial" w:eastAsia="Arial" w:hAnsi="Arial" w:cs="Arial"/>
          <w:sz w:val="24"/>
          <w:szCs w:val="24"/>
        </w:rPr>
        <w:t>JavaScript</w:t>
      </w:r>
      <w:proofErr w:type="spellEnd"/>
      <w:r w:rsidR="00823DB9" w:rsidRPr="00823DB9">
        <w:rPr>
          <w:rFonts w:ascii="Arial" w:eastAsia="Arial" w:hAnsi="Arial" w:cs="Arial"/>
          <w:sz w:val="24"/>
          <w:szCs w:val="24"/>
        </w:rPr>
        <w:t xml:space="preserve">, além de um </w:t>
      </w:r>
      <w:proofErr w:type="spellStart"/>
      <w:r w:rsidR="00823DB9" w:rsidRPr="00823DB9">
        <w:rPr>
          <w:rFonts w:ascii="Arial" w:eastAsia="Arial" w:hAnsi="Arial" w:cs="Arial"/>
          <w:sz w:val="24"/>
          <w:szCs w:val="24"/>
        </w:rPr>
        <w:t>back-end</w:t>
      </w:r>
      <w:proofErr w:type="spellEnd"/>
      <w:r w:rsidR="00823DB9" w:rsidRPr="00823DB9">
        <w:rPr>
          <w:rFonts w:ascii="Arial" w:eastAsia="Arial" w:hAnsi="Arial" w:cs="Arial"/>
          <w:sz w:val="24"/>
          <w:szCs w:val="24"/>
        </w:rPr>
        <w:t xml:space="preserve"> de estrutura simplificada, responsável por integrar o estoque e os produtos do banco de dados ao front-end.</w:t>
      </w:r>
    </w:p>
    <w:p w14:paraId="239B3A0A" w14:textId="74B8EFB4" w:rsidR="00823DB9" w:rsidRPr="00823DB9" w:rsidRDefault="00823DB9" w:rsidP="00823DB9">
      <w:pPr>
        <w:spacing w:before="120" w:after="100" w:afterAutospacing="1" w:line="360" w:lineRule="auto"/>
        <w:jc w:val="both"/>
        <w:rPr>
          <w:rFonts w:ascii="Arial" w:eastAsia="Arial" w:hAnsi="Arial" w:cs="Arial"/>
          <w:sz w:val="24"/>
          <w:szCs w:val="24"/>
        </w:rPr>
      </w:pPr>
      <w:r w:rsidRPr="00823DB9">
        <w:rPr>
          <w:rFonts w:ascii="Arial" w:eastAsia="Arial" w:hAnsi="Arial" w:cs="Arial"/>
          <w:sz w:val="24"/>
          <w:szCs w:val="24"/>
        </w:rPr>
        <w:t>Além disso, foi desenvolvido um sistema independente em modo console na linguagem C, que simula funcionalidades como login de usuário, realização de encomendas de perfumes, alteração de preços e acesso a informações institucionais. Ressalta-se que esse sistema não possui integração direta com o e-commerce, sendo utilizado como apoio para a estruturação da lógica de negócios.</w:t>
      </w:r>
    </w:p>
    <w:p w14:paraId="1B68A2BF" w14:textId="150E58E4" w:rsidR="00DD175A" w:rsidRDefault="00823DB9" w:rsidP="00823DB9">
      <w:pPr>
        <w:spacing w:before="120" w:after="100" w:afterAutospacing="1" w:line="360" w:lineRule="auto"/>
        <w:jc w:val="both"/>
        <w:rPr>
          <w:rFonts w:ascii="Arial" w:eastAsia="Arial" w:hAnsi="Arial" w:cs="Arial"/>
          <w:sz w:val="24"/>
          <w:szCs w:val="24"/>
        </w:rPr>
      </w:pPr>
      <w:r w:rsidRPr="00823DB9">
        <w:rPr>
          <w:rFonts w:ascii="Arial" w:eastAsia="Arial" w:hAnsi="Arial" w:cs="Arial"/>
          <w:sz w:val="24"/>
          <w:szCs w:val="24"/>
        </w:rPr>
        <w:t xml:space="preserve">O projeto também inclui a modelagem e o desenvolvimento de um banco de dados relacional em </w:t>
      </w:r>
      <w:proofErr w:type="spellStart"/>
      <w:r w:rsidRPr="00823DB9">
        <w:rPr>
          <w:rFonts w:ascii="Arial" w:eastAsia="Arial" w:hAnsi="Arial" w:cs="Arial"/>
          <w:sz w:val="24"/>
          <w:szCs w:val="24"/>
        </w:rPr>
        <w:t>SQLite</w:t>
      </w:r>
      <w:proofErr w:type="spellEnd"/>
      <w:r w:rsidRPr="00823DB9">
        <w:rPr>
          <w:rFonts w:ascii="Arial" w:eastAsia="Arial" w:hAnsi="Arial" w:cs="Arial"/>
          <w:sz w:val="24"/>
          <w:szCs w:val="24"/>
        </w:rPr>
        <w:t>, bem como a elaboração do Diagrama Entidade-Relacionamento (DER), garantindo organização, consistência e eficiência no armazenamento das informações.</w:t>
      </w:r>
    </w:p>
    <w:p w14:paraId="04AC1B00" w14:textId="0321B6F9" w:rsidR="002046AD" w:rsidRPr="00324B52" w:rsidRDefault="002046AD" w:rsidP="00DD175A">
      <w:pPr>
        <w:spacing w:before="120" w:after="100" w:afterAutospacing="1" w:line="360" w:lineRule="auto"/>
        <w:jc w:val="both"/>
        <w:rPr>
          <w:rFonts w:ascii="Arial" w:hAnsi="Arial" w:cs="Arial"/>
          <w:sz w:val="24"/>
        </w:rPr>
      </w:pPr>
      <w:r w:rsidRPr="00324B52">
        <w:rPr>
          <w:rFonts w:ascii="Arial" w:hAnsi="Arial" w:cs="Arial"/>
          <w:b/>
          <w:sz w:val="24"/>
        </w:rPr>
        <w:t xml:space="preserve">Palavras-chave: </w:t>
      </w:r>
      <w:r w:rsidR="00DD175A" w:rsidRPr="00DD175A">
        <w:rPr>
          <w:rFonts w:ascii="Arial" w:eastAsia="Arial" w:hAnsi="Arial" w:cs="Arial"/>
          <w:sz w:val="24"/>
        </w:rPr>
        <w:t>Perfumaria de Nicho, Desenvolvimento de Software, E-commerce.</w:t>
      </w:r>
    </w:p>
    <w:p w14:paraId="59948AB7" w14:textId="77777777" w:rsidR="002046AD" w:rsidRPr="00324B52" w:rsidRDefault="002046AD" w:rsidP="001145DA">
      <w:pPr>
        <w:spacing w:before="120" w:after="100" w:afterAutospacing="1" w:line="360" w:lineRule="auto"/>
        <w:jc w:val="both"/>
        <w:rPr>
          <w:rFonts w:ascii="Arial" w:eastAsia="Arial" w:hAnsi="Arial" w:cs="Arial"/>
          <w:sz w:val="24"/>
          <w:szCs w:val="24"/>
        </w:rPr>
      </w:pPr>
    </w:p>
    <w:p w14:paraId="329A85C4" w14:textId="5C49126C" w:rsidR="00AA04B9" w:rsidRPr="00324B52" w:rsidRDefault="00AA04B9" w:rsidP="002A1D6E">
      <w:pPr>
        <w:tabs>
          <w:tab w:val="center" w:pos="4537"/>
          <w:tab w:val="left" w:pos="6090"/>
        </w:tabs>
        <w:spacing w:line="360" w:lineRule="auto"/>
        <w:jc w:val="center"/>
        <w:rPr>
          <w:rFonts w:ascii="Arial" w:hAnsi="Arial" w:cs="Arial"/>
          <w:b/>
          <w:sz w:val="28"/>
          <w:szCs w:val="28"/>
        </w:rPr>
      </w:pPr>
      <w:r w:rsidRPr="00324B52">
        <w:rPr>
          <w:rFonts w:ascii="Arial" w:hAnsi="Arial" w:cs="Arial"/>
          <w:b/>
          <w:sz w:val="28"/>
          <w:szCs w:val="28"/>
        </w:rPr>
        <w:br w:type="page"/>
      </w:r>
      <w:r w:rsidR="00BB5678" w:rsidRPr="00324B52">
        <w:rPr>
          <w:rFonts w:ascii="Arial" w:hAnsi="Arial" w:cs="Arial"/>
          <w:b/>
          <w:sz w:val="28"/>
          <w:szCs w:val="28"/>
        </w:rPr>
        <w:lastRenderedPageBreak/>
        <w:t>SUMÁRIO</w:t>
      </w:r>
    </w:p>
    <w:p w14:paraId="6D0A90A2" w14:textId="77777777" w:rsidR="00BB5678" w:rsidRPr="00BB4669" w:rsidRDefault="00BB5678" w:rsidP="00BB4669">
      <w:pPr>
        <w:spacing w:line="360" w:lineRule="auto"/>
        <w:jc w:val="center"/>
        <w:rPr>
          <w:rFonts w:ascii="Arial" w:hAnsi="Arial" w:cs="Arial"/>
          <w:sz w:val="24"/>
          <w:szCs w:val="24"/>
        </w:rPr>
      </w:pPr>
    </w:p>
    <w:bookmarkStart w:id="0" w:name="_Toc18389061"/>
    <w:bookmarkStart w:id="1" w:name="_Toc18389137"/>
    <w:bookmarkStart w:id="2" w:name="_Toc18405018"/>
    <w:p w14:paraId="5920A333" w14:textId="514EEC91" w:rsidR="008700D6" w:rsidRPr="008700D6" w:rsidRDefault="00BB4669" w:rsidP="008700D6">
      <w:pPr>
        <w:pStyle w:val="Sumrio1"/>
        <w:tabs>
          <w:tab w:val="left" w:pos="400"/>
          <w:tab w:val="right" w:leader="dot" w:pos="9064"/>
        </w:tabs>
        <w:spacing w:line="360" w:lineRule="auto"/>
        <w:rPr>
          <w:rFonts w:ascii="Arial" w:eastAsiaTheme="minorEastAsia" w:hAnsi="Arial"/>
          <w:caps w:val="0"/>
          <w:smallCaps w:val="0"/>
          <w:noProof/>
          <w:kern w:val="2"/>
          <w:sz w:val="24"/>
          <w:szCs w:val="24"/>
          <w14:ligatures w14:val="standardContextual"/>
        </w:rPr>
      </w:pPr>
      <w:r w:rsidRPr="008700D6">
        <w:rPr>
          <w:rFonts w:ascii="Arial" w:hAnsi="Arial"/>
          <w:caps w:val="0"/>
          <w:smallCaps w:val="0"/>
          <w:sz w:val="24"/>
          <w:szCs w:val="24"/>
        </w:rPr>
        <w:fldChar w:fldCharType="begin"/>
      </w:r>
      <w:r w:rsidRPr="008700D6">
        <w:rPr>
          <w:rFonts w:ascii="Arial" w:hAnsi="Arial"/>
          <w:caps w:val="0"/>
          <w:smallCaps w:val="0"/>
          <w:sz w:val="24"/>
          <w:szCs w:val="24"/>
        </w:rPr>
        <w:instrText xml:space="preserve"> TOC \o "1-1" \h \z \u </w:instrText>
      </w:r>
      <w:r w:rsidRPr="008700D6">
        <w:rPr>
          <w:rFonts w:ascii="Arial" w:hAnsi="Arial"/>
          <w:caps w:val="0"/>
          <w:smallCaps w:val="0"/>
          <w:sz w:val="24"/>
          <w:szCs w:val="24"/>
        </w:rPr>
        <w:fldChar w:fldCharType="separate"/>
      </w:r>
      <w:hyperlink w:anchor="_Toc223006663" w:history="1">
        <w:r w:rsidR="008700D6" w:rsidRPr="008700D6">
          <w:rPr>
            <w:rStyle w:val="Hyperlink"/>
            <w:rFonts w:ascii="Arial" w:hAnsi="Arial"/>
            <w:noProof/>
            <w:sz w:val="24"/>
            <w:szCs w:val="24"/>
          </w:rPr>
          <w:t>1.</w:t>
        </w:r>
        <w:r w:rsidR="008700D6" w:rsidRPr="008700D6">
          <w:rPr>
            <w:rFonts w:ascii="Arial" w:eastAsiaTheme="minorEastAsia" w:hAnsi="Arial"/>
            <w:caps w:val="0"/>
            <w:smallCaps w:val="0"/>
            <w:noProof/>
            <w:kern w:val="2"/>
            <w:sz w:val="24"/>
            <w:szCs w:val="24"/>
            <w14:ligatures w14:val="standardContextual"/>
          </w:rPr>
          <w:tab/>
        </w:r>
        <w:r w:rsidR="008700D6" w:rsidRPr="008700D6">
          <w:rPr>
            <w:rStyle w:val="Hyperlink"/>
            <w:rFonts w:ascii="Arial" w:hAnsi="Arial"/>
            <w:noProof/>
            <w:sz w:val="24"/>
            <w:szCs w:val="24"/>
          </w:rPr>
          <w:t>OBJETIVO DO PROJETO</w:t>
        </w:r>
        <w:r w:rsidR="008700D6" w:rsidRPr="008700D6">
          <w:rPr>
            <w:rFonts w:ascii="Arial" w:hAnsi="Arial"/>
            <w:noProof/>
            <w:webHidden/>
            <w:sz w:val="24"/>
            <w:szCs w:val="24"/>
          </w:rPr>
          <w:tab/>
        </w:r>
        <w:r w:rsidR="008700D6" w:rsidRPr="008700D6">
          <w:rPr>
            <w:rFonts w:ascii="Arial" w:hAnsi="Arial"/>
            <w:noProof/>
            <w:webHidden/>
            <w:sz w:val="24"/>
            <w:szCs w:val="24"/>
          </w:rPr>
          <w:fldChar w:fldCharType="begin"/>
        </w:r>
        <w:r w:rsidR="008700D6" w:rsidRPr="008700D6">
          <w:rPr>
            <w:rFonts w:ascii="Arial" w:hAnsi="Arial"/>
            <w:noProof/>
            <w:webHidden/>
            <w:sz w:val="24"/>
            <w:szCs w:val="24"/>
          </w:rPr>
          <w:instrText xml:space="preserve"> PAGEREF _Toc223006663 \h </w:instrText>
        </w:r>
        <w:r w:rsidR="008700D6" w:rsidRPr="008700D6">
          <w:rPr>
            <w:rFonts w:ascii="Arial" w:hAnsi="Arial"/>
            <w:noProof/>
            <w:webHidden/>
            <w:sz w:val="24"/>
            <w:szCs w:val="24"/>
          </w:rPr>
        </w:r>
        <w:r w:rsidR="008700D6" w:rsidRPr="008700D6">
          <w:rPr>
            <w:rFonts w:ascii="Arial" w:hAnsi="Arial"/>
            <w:noProof/>
            <w:webHidden/>
            <w:sz w:val="24"/>
            <w:szCs w:val="24"/>
          </w:rPr>
          <w:fldChar w:fldCharType="separate"/>
        </w:r>
        <w:r w:rsidR="008700D6" w:rsidRPr="008700D6">
          <w:rPr>
            <w:rFonts w:ascii="Arial" w:hAnsi="Arial"/>
            <w:noProof/>
            <w:webHidden/>
            <w:sz w:val="24"/>
            <w:szCs w:val="24"/>
          </w:rPr>
          <w:t>5</w:t>
        </w:r>
        <w:r w:rsidR="008700D6" w:rsidRPr="008700D6">
          <w:rPr>
            <w:rFonts w:ascii="Arial" w:hAnsi="Arial"/>
            <w:noProof/>
            <w:webHidden/>
            <w:sz w:val="24"/>
            <w:szCs w:val="24"/>
          </w:rPr>
          <w:fldChar w:fldCharType="end"/>
        </w:r>
      </w:hyperlink>
    </w:p>
    <w:p w14:paraId="5421B704" w14:textId="4B53E1AA" w:rsidR="008700D6" w:rsidRPr="008700D6" w:rsidRDefault="00D22197" w:rsidP="008700D6">
      <w:pPr>
        <w:pStyle w:val="Sumrio1"/>
        <w:tabs>
          <w:tab w:val="left" w:pos="400"/>
          <w:tab w:val="right" w:leader="dot" w:pos="9064"/>
        </w:tabs>
        <w:spacing w:line="360" w:lineRule="auto"/>
        <w:rPr>
          <w:rFonts w:ascii="Arial" w:eastAsiaTheme="minorEastAsia" w:hAnsi="Arial"/>
          <w:caps w:val="0"/>
          <w:smallCaps w:val="0"/>
          <w:noProof/>
          <w:kern w:val="2"/>
          <w:sz w:val="24"/>
          <w:szCs w:val="24"/>
          <w14:ligatures w14:val="standardContextual"/>
        </w:rPr>
      </w:pPr>
      <w:hyperlink w:anchor="_Toc223006664" w:history="1">
        <w:r w:rsidR="008700D6" w:rsidRPr="008700D6">
          <w:rPr>
            <w:rStyle w:val="Hyperlink"/>
            <w:rFonts w:ascii="Arial" w:hAnsi="Arial"/>
            <w:noProof/>
            <w:sz w:val="24"/>
            <w:szCs w:val="24"/>
          </w:rPr>
          <w:t>2.</w:t>
        </w:r>
        <w:r w:rsidR="008700D6" w:rsidRPr="008700D6">
          <w:rPr>
            <w:rFonts w:ascii="Arial" w:eastAsiaTheme="minorEastAsia" w:hAnsi="Arial"/>
            <w:caps w:val="0"/>
            <w:smallCaps w:val="0"/>
            <w:noProof/>
            <w:kern w:val="2"/>
            <w:sz w:val="24"/>
            <w:szCs w:val="24"/>
            <w14:ligatures w14:val="standardContextual"/>
          </w:rPr>
          <w:tab/>
        </w:r>
        <w:r w:rsidR="008700D6" w:rsidRPr="008700D6">
          <w:rPr>
            <w:rStyle w:val="Hyperlink"/>
            <w:rFonts w:ascii="Arial" w:hAnsi="Arial"/>
            <w:noProof/>
            <w:sz w:val="24"/>
            <w:szCs w:val="24"/>
          </w:rPr>
          <w:t>DEFINIÇÃO DA EQUIPE, DIVISÃO DE PAPÉIS E TAREFAS, CRONOGRAMA DE DESENVOLVIMENTO</w:t>
        </w:r>
        <w:r w:rsidR="008700D6" w:rsidRPr="008700D6">
          <w:rPr>
            <w:rFonts w:ascii="Arial" w:hAnsi="Arial"/>
            <w:noProof/>
            <w:webHidden/>
            <w:sz w:val="24"/>
            <w:szCs w:val="24"/>
          </w:rPr>
          <w:tab/>
        </w:r>
        <w:r w:rsidR="008700D6" w:rsidRPr="008700D6">
          <w:rPr>
            <w:rFonts w:ascii="Arial" w:hAnsi="Arial"/>
            <w:noProof/>
            <w:webHidden/>
            <w:sz w:val="24"/>
            <w:szCs w:val="24"/>
          </w:rPr>
          <w:fldChar w:fldCharType="begin"/>
        </w:r>
        <w:r w:rsidR="008700D6" w:rsidRPr="008700D6">
          <w:rPr>
            <w:rFonts w:ascii="Arial" w:hAnsi="Arial"/>
            <w:noProof/>
            <w:webHidden/>
            <w:sz w:val="24"/>
            <w:szCs w:val="24"/>
          </w:rPr>
          <w:instrText xml:space="preserve"> PAGEREF _Toc223006664 \h </w:instrText>
        </w:r>
        <w:r w:rsidR="008700D6" w:rsidRPr="008700D6">
          <w:rPr>
            <w:rFonts w:ascii="Arial" w:hAnsi="Arial"/>
            <w:noProof/>
            <w:webHidden/>
            <w:sz w:val="24"/>
            <w:szCs w:val="24"/>
          </w:rPr>
        </w:r>
        <w:r w:rsidR="008700D6" w:rsidRPr="008700D6">
          <w:rPr>
            <w:rFonts w:ascii="Arial" w:hAnsi="Arial"/>
            <w:noProof/>
            <w:webHidden/>
            <w:sz w:val="24"/>
            <w:szCs w:val="24"/>
          </w:rPr>
          <w:fldChar w:fldCharType="separate"/>
        </w:r>
        <w:r w:rsidR="008700D6" w:rsidRPr="008700D6">
          <w:rPr>
            <w:rFonts w:ascii="Arial" w:hAnsi="Arial"/>
            <w:noProof/>
            <w:webHidden/>
            <w:sz w:val="24"/>
            <w:szCs w:val="24"/>
          </w:rPr>
          <w:t>6</w:t>
        </w:r>
        <w:r w:rsidR="008700D6" w:rsidRPr="008700D6">
          <w:rPr>
            <w:rFonts w:ascii="Arial" w:hAnsi="Arial"/>
            <w:noProof/>
            <w:webHidden/>
            <w:sz w:val="24"/>
            <w:szCs w:val="24"/>
          </w:rPr>
          <w:fldChar w:fldCharType="end"/>
        </w:r>
      </w:hyperlink>
    </w:p>
    <w:p w14:paraId="2C76E5FA" w14:textId="182CBCD6" w:rsidR="008700D6" w:rsidRPr="008700D6" w:rsidRDefault="00D22197" w:rsidP="008700D6">
      <w:pPr>
        <w:pStyle w:val="Sumrio1"/>
        <w:tabs>
          <w:tab w:val="left" w:pos="400"/>
          <w:tab w:val="right" w:leader="dot" w:pos="9064"/>
        </w:tabs>
        <w:spacing w:line="360" w:lineRule="auto"/>
        <w:rPr>
          <w:rFonts w:ascii="Arial" w:eastAsiaTheme="minorEastAsia" w:hAnsi="Arial"/>
          <w:caps w:val="0"/>
          <w:smallCaps w:val="0"/>
          <w:noProof/>
          <w:kern w:val="2"/>
          <w:sz w:val="24"/>
          <w:szCs w:val="24"/>
          <w14:ligatures w14:val="standardContextual"/>
        </w:rPr>
      </w:pPr>
      <w:hyperlink w:anchor="_Toc223006665" w:history="1">
        <w:r w:rsidR="008700D6" w:rsidRPr="008700D6">
          <w:rPr>
            <w:rStyle w:val="Hyperlink"/>
            <w:rFonts w:ascii="Arial" w:hAnsi="Arial"/>
            <w:noProof/>
            <w:sz w:val="24"/>
            <w:szCs w:val="24"/>
          </w:rPr>
          <w:t>3.</w:t>
        </w:r>
        <w:r w:rsidR="008700D6" w:rsidRPr="008700D6">
          <w:rPr>
            <w:rFonts w:ascii="Arial" w:eastAsiaTheme="minorEastAsia" w:hAnsi="Arial"/>
            <w:caps w:val="0"/>
            <w:smallCaps w:val="0"/>
            <w:noProof/>
            <w:kern w:val="2"/>
            <w:sz w:val="24"/>
            <w:szCs w:val="24"/>
            <w14:ligatures w14:val="standardContextual"/>
          </w:rPr>
          <w:tab/>
        </w:r>
        <w:r w:rsidR="008700D6" w:rsidRPr="008700D6">
          <w:rPr>
            <w:rStyle w:val="Hyperlink"/>
            <w:rFonts w:ascii="Arial" w:hAnsi="Arial"/>
            <w:noProof/>
            <w:sz w:val="24"/>
            <w:szCs w:val="24"/>
          </w:rPr>
          <w:t>ESTRUTURA ORGANIZACIONAL</w:t>
        </w:r>
        <w:r w:rsidR="008700D6" w:rsidRPr="008700D6">
          <w:rPr>
            <w:rFonts w:ascii="Arial" w:hAnsi="Arial"/>
            <w:noProof/>
            <w:webHidden/>
            <w:sz w:val="24"/>
            <w:szCs w:val="24"/>
          </w:rPr>
          <w:tab/>
        </w:r>
        <w:r w:rsidR="008700D6" w:rsidRPr="008700D6">
          <w:rPr>
            <w:rFonts w:ascii="Arial" w:hAnsi="Arial"/>
            <w:noProof/>
            <w:webHidden/>
            <w:sz w:val="24"/>
            <w:szCs w:val="24"/>
          </w:rPr>
          <w:fldChar w:fldCharType="begin"/>
        </w:r>
        <w:r w:rsidR="008700D6" w:rsidRPr="008700D6">
          <w:rPr>
            <w:rFonts w:ascii="Arial" w:hAnsi="Arial"/>
            <w:noProof/>
            <w:webHidden/>
            <w:sz w:val="24"/>
            <w:szCs w:val="24"/>
          </w:rPr>
          <w:instrText xml:space="preserve"> PAGEREF _Toc223006665 \h </w:instrText>
        </w:r>
        <w:r w:rsidR="008700D6" w:rsidRPr="008700D6">
          <w:rPr>
            <w:rFonts w:ascii="Arial" w:hAnsi="Arial"/>
            <w:noProof/>
            <w:webHidden/>
            <w:sz w:val="24"/>
            <w:szCs w:val="24"/>
          </w:rPr>
        </w:r>
        <w:r w:rsidR="008700D6" w:rsidRPr="008700D6">
          <w:rPr>
            <w:rFonts w:ascii="Arial" w:hAnsi="Arial"/>
            <w:noProof/>
            <w:webHidden/>
            <w:sz w:val="24"/>
            <w:szCs w:val="24"/>
          </w:rPr>
          <w:fldChar w:fldCharType="separate"/>
        </w:r>
        <w:r w:rsidR="008700D6" w:rsidRPr="008700D6">
          <w:rPr>
            <w:rFonts w:ascii="Arial" w:hAnsi="Arial"/>
            <w:noProof/>
            <w:webHidden/>
            <w:sz w:val="24"/>
            <w:szCs w:val="24"/>
          </w:rPr>
          <w:t>8</w:t>
        </w:r>
        <w:r w:rsidR="008700D6" w:rsidRPr="008700D6">
          <w:rPr>
            <w:rFonts w:ascii="Arial" w:hAnsi="Arial"/>
            <w:noProof/>
            <w:webHidden/>
            <w:sz w:val="24"/>
            <w:szCs w:val="24"/>
          </w:rPr>
          <w:fldChar w:fldCharType="end"/>
        </w:r>
      </w:hyperlink>
    </w:p>
    <w:p w14:paraId="68617345" w14:textId="670F112B" w:rsidR="008700D6" w:rsidRPr="008700D6" w:rsidRDefault="00D22197" w:rsidP="008700D6">
      <w:pPr>
        <w:pStyle w:val="Sumrio1"/>
        <w:tabs>
          <w:tab w:val="left" w:pos="400"/>
          <w:tab w:val="right" w:leader="dot" w:pos="9064"/>
        </w:tabs>
        <w:spacing w:line="360" w:lineRule="auto"/>
        <w:rPr>
          <w:rFonts w:ascii="Arial" w:eastAsiaTheme="minorEastAsia" w:hAnsi="Arial"/>
          <w:caps w:val="0"/>
          <w:smallCaps w:val="0"/>
          <w:noProof/>
          <w:kern w:val="2"/>
          <w:sz w:val="24"/>
          <w:szCs w:val="24"/>
          <w14:ligatures w14:val="standardContextual"/>
        </w:rPr>
      </w:pPr>
      <w:hyperlink w:anchor="_Toc223006666" w:history="1">
        <w:r w:rsidR="008700D6" w:rsidRPr="008700D6">
          <w:rPr>
            <w:rStyle w:val="Hyperlink"/>
            <w:rFonts w:ascii="Arial" w:hAnsi="Arial"/>
            <w:noProof/>
            <w:sz w:val="24"/>
            <w:szCs w:val="24"/>
          </w:rPr>
          <w:t>4.</w:t>
        </w:r>
        <w:r w:rsidR="008700D6" w:rsidRPr="008700D6">
          <w:rPr>
            <w:rFonts w:ascii="Arial" w:eastAsiaTheme="minorEastAsia" w:hAnsi="Arial"/>
            <w:caps w:val="0"/>
            <w:smallCaps w:val="0"/>
            <w:noProof/>
            <w:kern w:val="2"/>
            <w:sz w:val="24"/>
            <w:szCs w:val="24"/>
            <w14:ligatures w14:val="standardContextual"/>
          </w:rPr>
          <w:tab/>
        </w:r>
        <w:r w:rsidR="008700D6" w:rsidRPr="008700D6">
          <w:rPr>
            <w:rStyle w:val="Hyperlink"/>
            <w:rFonts w:ascii="Arial" w:hAnsi="Arial"/>
            <w:noProof/>
            <w:sz w:val="24"/>
            <w:szCs w:val="24"/>
          </w:rPr>
          <w:t>DESCRIÇÃO DO SITE</w:t>
        </w:r>
        <w:r w:rsidR="008700D6" w:rsidRPr="008700D6">
          <w:rPr>
            <w:rFonts w:ascii="Arial" w:hAnsi="Arial"/>
            <w:noProof/>
            <w:webHidden/>
            <w:sz w:val="24"/>
            <w:szCs w:val="24"/>
          </w:rPr>
          <w:tab/>
        </w:r>
        <w:r w:rsidR="008700D6" w:rsidRPr="008700D6">
          <w:rPr>
            <w:rFonts w:ascii="Arial" w:hAnsi="Arial"/>
            <w:noProof/>
            <w:webHidden/>
            <w:sz w:val="24"/>
            <w:szCs w:val="24"/>
          </w:rPr>
          <w:fldChar w:fldCharType="begin"/>
        </w:r>
        <w:r w:rsidR="008700D6" w:rsidRPr="008700D6">
          <w:rPr>
            <w:rFonts w:ascii="Arial" w:hAnsi="Arial"/>
            <w:noProof/>
            <w:webHidden/>
            <w:sz w:val="24"/>
            <w:szCs w:val="24"/>
          </w:rPr>
          <w:instrText xml:space="preserve"> PAGEREF _Toc223006666 \h </w:instrText>
        </w:r>
        <w:r w:rsidR="008700D6" w:rsidRPr="008700D6">
          <w:rPr>
            <w:rFonts w:ascii="Arial" w:hAnsi="Arial"/>
            <w:noProof/>
            <w:webHidden/>
            <w:sz w:val="24"/>
            <w:szCs w:val="24"/>
          </w:rPr>
        </w:r>
        <w:r w:rsidR="008700D6" w:rsidRPr="008700D6">
          <w:rPr>
            <w:rFonts w:ascii="Arial" w:hAnsi="Arial"/>
            <w:noProof/>
            <w:webHidden/>
            <w:sz w:val="24"/>
            <w:szCs w:val="24"/>
          </w:rPr>
          <w:fldChar w:fldCharType="separate"/>
        </w:r>
        <w:r w:rsidR="008700D6" w:rsidRPr="008700D6">
          <w:rPr>
            <w:rFonts w:ascii="Arial" w:hAnsi="Arial"/>
            <w:noProof/>
            <w:webHidden/>
            <w:sz w:val="24"/>
            <w:szCs w:val="24"/>
          </w:rPr>
          <w:t>10</w:t>
        </w:r>
        <w:r w:rsidR="008700D6" w:rsidRPr="008700D6">
          <w:rPr>
            <w:rFonts w:ascii="Arial" w:hAnsi="Arial"/>
            <w:noProof/>
            <w:webHidden/>
            <w:sz w:val="24"/>
            <w:szCs w:val="24"/>
          </w:rPr>
          <w:fldChar w:fldCharType="end"/>
        </w:r>
      </w:hyperlink>
    </w:p>
    <w:p w14:paraId="7D901AE5" w14:textId="08958DAE" w:rsidR="008700D6" w:rsidRPr="008700D6" w:rsidRDefault="00D22197" w:rsidP="008700D6">
      <w:pPr>
        <w:pStyle w:val="Sumrio1"/>
        <w:tabs>
          <w:tab w:val="left" w:pos="400"/>
          <w:tab w:val="right" w:leader="dot" w:pos="9064"/>
        </w:tabs>
        <w:spacing w:line="360" w:lineRule="auto"/>
        <w:rPr>
          <w:rFonts w:ascii="Arial" w:eastAsiaTheme="minorEastAsia" w:hAnsi="Arial"/>
          <w:caps w:val="0"/>
          <w:smallCaps w:val="0"/>
          <w:noProof/>
          <w:kern w:val="2"/>
          <w:sz w:val="24"/>
          <w:szCs w:val="24"/>
          <w14:ligatures w14:val="standardContextual"/>
        </w:rPr>
      </w:pPr>
      <w:hyperlink w:anchor="_Toc223006667" w:history="1">
        <w:r w:rsidR="008700D6" w:rsidRPr="008700D6">
          <w:rPr>
            <w:rStyle w:val="Hyperlink"/>
            <w:rFonts w:ascii="Arial" w:hAnsi="Arial"/>
            <w:noProof/>
            <w:sz w:val="24"/>
            <w:szCs w:val="24"/>
          </w:rPr>
          <w:t>5.</w:t>
        </w:r>
        <w:r w:rsidR="008700D6" w:rsidRPr="008700D6">
          <w:rPr>
            <w:rFonts w:ascii="Arial" w:eastAsiaTheme="minorEastAsia" w:hAnsi="Arial"/>
            <w:caps w:val="0"/>
            <w:smallCaps w:val="0"/>
            <w:noProof/>
            <w:kern w:val="2"/>
            <w:sz w:val="24"/>
            <w:szCs w:val="24"/>
            <w14:ligatures w14:val="standardContextual"/>
          </w:rPr>
          <w:tab/>
        </w:r>
        <w:r w:rsidR="008700D6" w:rsidRPr="008700D6">
          <w:rPr>
            <w:rStyle w:val="Hyperlink"/>
            <w:rFonts w:ascii="Arial" w:hAnsi="Arial"/>
            <w:noProof/>
            <w:sz w:val="24"/>
            <w:szCs w:val="24"/>
          </w:rPr>
          <w:t>DESCRIÇÃO DO SISTEMA (LINGUAGEM C)</w:t>
        </w:r>
        <w:r w:rsidR="008700D6" w:rsidRPr="008700D6">
          <w:rPr>
            <w:rFonts w:ascii="Arial" w:hAnsi="Arial"/>
            <w:noProof/>
            <w:webHidden/>
            <w:sz w:val="24"/>
            <w:szCs w:val="24"/>
          </w:rPr>
          <w:tab/>
        </w:r>
        <w:r w:rsidR="008700D6" w:rsidRPr="008700D6">
          <w:rPr>
            <w:rFonts w:ascii="Arial" w:hAnsi="Arial"/>
            <w:noProof/>
            <w:webHidden/>
            <w:sz w:val="24"/>
            <w:szCs w:val="24"/>
          </w:rPr>
          <w:fldChar w:fldCharType="begin"/>
        </w:r>
        <w:r w:rsidR="008700D6" w:rsidRPr="008700D6">
          <w:rPr>
            <w:rFonts w:ascii="Arial" w:hAnsi="Arial"/>
            <w:noProof/>
            <w:webHidden/>
            <w:sz w:val="24"/>
            <w:szCs w:val="24"/>
          </w:rPr>
          <w:instrText xml:space="preserve"> PAGEREF _Toc223006667 \h </w:instrText>
        </w:r>
        <w:r w:rsidR="008700D6" w:rsidRPr="008700D6">
          <w:rPr>
            <w:rFonts w:ascii="Arial" w:hAnsi="Arial"/>
            <w:noProof/>
            <w:webHidden/>
            <w:sz w:val="24"/>
            <w:szCs w:val="24"/>
          </w:rPr>
        </w:r>
        <w:r w:rsidR="008700D6" w:rsidRPr="008700D6">
          <w:rPr>
            <w:rFonts w:ascii="Arial" w:hAnsi="Arial"/>
            <w:noProof/>
            <w:webHidden/>
            <w:sz w:val="24"/>
            <w:szCs w:val="24"/>
          </w:rPr>
          <w:fldChar w:fldCharType="separate"/>
        </w:r>
        <w:r w:rsidR="008700D6" w:rsidRPr="008700D6">
          <w:rPr>
            <w:rFonts w:ascii="Arial" w:hAnsi="Arial"/>
            <w:noProof/>
            <w:webHidden/>
            <w:sz w:val="24"/>
            <w:szCs w:val="24"/>
          </w:rPr>
          <w:t>13</w:t>
        </w:r>
        <w:r w:rsidR="008700D6" w:rsidRPr="008700D6">
          <w:rPr>
            <w:rFonts w:ascii="Arial" w:hAnsi="Arial"/>
            <w:noProof/>
            <w:webHidden/>
            <w:sz w:val="24"/>
            <w:szCs w:val="24"/>
          </w:rPr>
          <w:fldChar w:fldCharType="end"/>
        </w:r>
      </w:hyperlink>
    </w:p>
    <w:p w14:paraId="1C64B48F" w14:textId="12F216F1" w:rsidR="008700D6" w:rsidRPr="008700D6" w:rsidRDefault="00D22197" w:rsidP="008700D6">
      <w:pPr>
        <w:pStyle w:val="Sumrio1"/>
        <w:tabs>
          <w:tab w:val="left" w:pos="400"/>
          <w:tab w:val="right" w:leader="dot" w:pos="9064"/>
        </w:tabs>
        <w:spacing w:line="360" w:lineRule="auto"/>
        <w:rPr>
          <w:rFonts w:ascii="Arial" w:eastAsiaTheme="minorEastAsia" w:hAnsi="Arial"/>
          <w:caps w:val="0"/>
          <w:smallCaps w:val="0"/>
          <w:noProof/>
          <w:kern w:val="2"/>
          <w:sz w:val="24"/>
          <w:szCs w:val="24"/>
          <w14:ligatures w14:val="standardContextual"/>
        </w:rPr>
      </w:pPr>
      <w:hyperlink w:anchor="_Toc223006668" w:history="1">
        <w:r w:rsidR="008700D6" w:rsidRPr="008700D6">
          <w:rPr>
            <w:rStyle w:val="Hyperlink"/>
            <w:rFonts w:ascii="Arial" w:eastAsia="Arial" w:hAnsi="Arial"/>
            <w:noProof/>
            <w:sz w:val="24"/>
            <w:szCs w:val="24"/>
          </w:rPr>
          <w:t>6.</w:t>
        </w:r>
        <w:r w:rsidR="008700D6" w:rsidRPr="008700D6">
          <w:rPr>
            <w:rFonts w:ascii="Arial" w:eastAsiaTheme="minorEastAsia" w:hAnsi="Arial"/>
            <w:caps w:val="0"/>
            <w:smallCaps w:val="0"/>
            <w:noProof/>
            <w:kern w:val="2"/>
            <w:sz w:val="24"/>
            <w:szCs w:val="24"/>
            <w14:ligatures w14:val="standardContextual"/>
          </w:rPr>
          <w:tab/>
        </w:r>
        <w:r w:rsidR="008700D6" w:rsidRPr="008700D6">
          <w:rPr>
            <w:rStyle w:val="Hyperlink"/>
            <w:rFonts w:ascii="Arial" w:eastAsia="Arial" w:hAnsi="Arial"/>
            <w:noProof/>
            <w:sz w:val="24"/>
            <w:szCs w:val="24"/>
          </w:rPr>
          <w:t>MODELAGEM E DESCRIÇÃO DO BANCO DE DADOS</w:t>
        </w:r>
        <w:r w:rsidR="008700D6" w:rsidRPr="008700D6">
          <w:rPr>
            <w:rFonts w:ascii="Arial" w:hAnsi="Arial"/>
            <w:noProof/>
            <w:webHidden/>
            <w:sz w:val="24"/>
            <w:szCs w:val="24"/>
          </w:rPr>
          <w:tab/>
        </w:r>
        <w:r w:rsidR="008700D6" w:rsidRPr="008700D6">
          <w:rPr>
            <w:rFonts w:ascii="Arial" w:hAnsi="Arial"/>
            <w:noProof/>
            <w:webHidden/>
            <w:sz w:val="24"/>
            <w:szCs w:val="24"/>
          </w:rPr>
          <w:fldChar w:fldCharType="begin"/>
        </w:r>
        <w:r w:rsidR="008700D6" w:rsidRPr="008700D6">
          <w:rPr>
            <w:rFonts w:ascii="Arial" w:hAnsi="Arial"/>
            <w:noProof/>
            <w:webHidden/>
            <w:sz w:val="24"/>
            <w:szCs w:val="24"/>
          </w:rPr>
          <w:instrText xml:space="preserve"> PAGEREF _Toc223006668 \h </w:instrText>
        </w:r>
        <w:r w:rsidR="008700D6" w:rsidRPr="008700D6">
          <w:rPr>
            <w:rFonts w:ascii="Arial" w:hAnsi="Arial"/>
            <w:noProof/>
            <w:webHidden/>
            <w:sz w:val="24"/>
            <w:szCs w:val="24"/>
          </w:rPr>
        </w:r>
        <w:r w:rsidR="008700D6" w:rsidRPr="008700D6">
          <w:rPr>
            <w:rFonts w:ascii="Arial" w:hAnsi="Arial"/>
            <w:noProof/>
            <w:webHidden/>
            <w:sz w:val="24"/>
            <w:szCs w:val="24"/>
          </w:rPr>
          <w:fldChar w:fldCharType="separate"/>
        </w:r>
        <w:r w:rsidR="008700D6" w:rsidRPr="008700D6">
          <w:rPr>
            <w:rFonts w:ascii="Arial" w:hAnsi="Arial"/>
            <w:noProof/>
            <w:webHidden/>
            <w:sz w:val="24"/>
            <w:szCs w:val="24"/>
          </w:rPr>
          <w:t>16</w:t>
        </w:r>
        <w:r w:rsidR="008700D6" w:rsidRPr="008700D6">
          <w:rPr>
            <w:rFonts w:ascii="Arial" w:hAnsi="Arial"/>
            <w:noProof/>
            <w:webHidden/>
            <w:sz w:val="24"/>
            <w:szCs w:val="24"/>
          </w:rPr>
          <w:fldChar w:fldCharType="end"/>
        </w:r>
      </w:hyperlink>
    </w:p>
    <w:p w14:paraId="5E6FA50B" w14:textId="3EAE1663" w:rsidR="008700D6" w:rsidRPr="008700D6" w:rsidRDefault="00D22197" w:rsidP="008700D6">
      <w:pPr>
        <w:pStyle w:val="Sumrio1"/>
        <w:tabs>
          <w:tab w:val="left" w:pos="400"/>
          <w:tab w:val="right" w:leader="dot" w:pos="9064"/>
        </w:tabs>
        <w:spacing w:line="360" w:lineRule="auto"/>
        <w:rPr>
          <w:rFonts w:ascii="Arial" w:eastAsiaTheme="minorEastAsia" w:hAnsi="Arial"/>
          <w:caps w:val="0"/>
          <w:smallCaps w:val="0"/>
          <w:noProof/>
          <w:kern w:val="2"/>
          <w:sz w:val="24"/>
          <w:szCs w:val="24"/>
          <w14:ligatures w14:val="standardContextual"/>
        </w:rPr>
      </w:pPr>
      <w:hyperlink w:anchor="_Toc223006669" w:history="1">
        <w:r w:rsidR="008700D6" w:rsidRPr="008700D6">
          <w:rPr>
            <w:rStyle w:val="Hyperlink"/>
            <w:rFonts w:ascii="Arial" w:hAnsi="Arial"/>
            <w:noProof/>
            <w:sz w:val="24"/>
            <w:szCs w:val="24"/>
          </w:rPr>
          <w:t>7.</w:t>
        </w:r>
        <w:r w:rsidR="008700D6" w:rsidRPr="008700D6">
          <w:rPr>
            <w:rFonts w:ascii="Arial" w:eastAsiaTheme="minorEastAsia" w:hAnsi="Arial"/>
            <w:caps w:val="0"/>
            <w:smallCaps w:val="0"/>
            <w:noProof/>
            <w:kern w:val="2"/>
            <w:sz w:val="24"/>
            <w:szCs w:val="24"/>
            <w14:ligatures w14:val="standardContextual"/>
          </w:rPr>
          <w:tab/>
        </w:r>
        <w:r w:rsidR="008700D6" w:rsidRPr="008700D6">
          <w:rPr>
            <w:rStyle w:val="Hyperlink"/>
            <w:rFonts w:ascii="Arial" w:hAnsi="Arial"/>
            <w:noProof/>
            <w:sz w:val="24"/>
            <w:szCs w:val="24"/>
          </w:rPr>
          <w:t>CONCLUSÃO</w:t>
        </w:r>
        <w:r w:rsidR="008700D6" w:rsidRPr="008700D6">
          <w:rPr>
            <w:rFonts w:ascii="Arial" w:hAnsi="Arial"/>
            <w:noProof/>
            <w:webHidden/>
            <w:sz w:val="24"/>
            <w:szCs w:val="24"/>
          </w:rPr>
          <w:tab/>
        </w:r>
        <w:r w:rsidR="008700D6" w:rsidRPr="008700D6">
          <w:rPr>
            <w:rFonts w:ascii="Arial" w:hAnsi="Arial"/>
            <w:noProof/>
            <w:webHidden/>
            <w:sz w:val="24"/>
            <w:szCs w:val="24"/>
          </w:rPr>
          <w:fldChar w:fldCharType="begin"/>
        </w:r>
        <w:r w:rsidR="008700D6" w:rsidRPr="008700D6">
          <w:rPr>
            <w:rFonts w:ascii="Arial" w:hAnsi="Arial"/>
            <w:noProof/>
            <w:webHidden/>
            <w:sz w:val="24"/>
            <w:szCs w:val="24"/>
          </w:rPr>
          <w:instrText xml:space="preserve"> PAGEREF _Toc223006669 \h </w:instrText>
        </w:r>
        <w:r w:rsidR="008700D6" w:rsidRPr="008700D6">
          <w:rPr>
            <w:rFonts w:ascii="Arial" w:hAnsi="Arial"/>
            <w:noProof/>
            <w:webHidden/>
            <w:sz w:val="24"/>
            <w:szCs w:val="24"/>
          </w:rPr>
        </w:r>
        <w:r w:rsidR="008700D6" w:rsidRPr="008700D6">
          <w:rPr>
            <w:rFonts w:ascii="Arial" w:hAnsi="Arial"/>
            <w:noProof/>
            <w:webHidden/>
            <w:sz w:val="24"/>
            <w:szCs w:val="24"/>
          </w:rPr>
          <w:fldChar w:fldCharType="separate"/>
        </w:r>
        <w:r w:rsidR="008700D6" w:rsidRPr="008700D6">
          <w:rPr>
            <w:rFonts w:ascii="Arial" w:hAnsi="Arial"/>
            <w:noProof/>
            <w:webHidden/>
            <w:sz w:val="24"/>
            <w:szCs w:val="24"/>
          </w:rPr>
          <w:t>19</w:t>
        </w:r>
        <w:r w:rsidR="008700D6" w:rsidRPr="008700D6">
          <w:rPr>
            <w:rFonts w:ascii="Arial" w:hAnsi="Arial"/>
            <w:noProof/>
            <w:webHidden/>
            <w:sz w:val="24"/>
            <w:szCs w:val="24"/>
          </w:rPr>
          <w:fldChar w:fldCharType="end"/>
        </w:r>
      </w:hyperlink>
    </w:p>
    <w:p w14:paraId="464B5651" w14:textId="134CC4E0" w:rsidR="008700D6" w:rsidRPr="008700D6" w:rsidRDefault="00D22197" w:rsidP="008700D6">
      <w:pPr>
        <w:pStyle w:val="Sumrio1"/>
        <w:tabs>
          <w:tab w:val="left" w:pos="400"/>
          <w:tab w:val="right" w:leader="dot" w:pos="9064"/>
        </w:tabs>
        <w:spacing w:line="360" w:lineRule="auto"/>
        <w:rPr>
          <w:rFonts w:ascii="Arial" w:eastAsiaTheme="minorEastAsia" w:hAnsi="Arial"/>
          <w:caps w:val="0"/>
          <w:smallCaps w:val="0"/>
          <w:noProof/>
          <w:kern w:val="2"/>
          <w:sz w:val="24"/>
          <w:szCs w:val="24"/>
          <w14:ligatures w14:val="standardContextual"/>
        </w:rPr>
      </w:pPr>
      <w:hyperlink w:anchor="_Toc223006671" w:history="1">
        <w:r w:rsidR="007F17DE">
          <w:rPr>
            <w:rStyle w:val="Hyperlink"/>
            <w:rFonts w:ascii="Arial" w:hAnsi="Arial"/>
            <w:noProof/>
            <w:sz w:val="24"/>
            <w:szCs w:val="24"/>
          </w:rPr>
          <w:t>8</w:t>
        </w:r>
        <w:r w:rsidR="008700D6" w:rsidRPr="008700D6">
          <w:rPr>
            <w:rStyle w:val="Hyperlink"/>
            <w:rFonts w:ascii="Arial" w:hAnsi="Arial"/>
            <w:noProof/>
            <w:sz w:val="24"/>
            <w:szCs w:val="24"/>
          </w:rPr>
          <w:t>.</w:t>
        </w:r>
        <w:r w:rsidR="008700D6" w:rsidRPr="008700D6">
          <w:rPr>
            <w:rFonts w:ascii="Arial" w:eastAsiaTheme="minorEastAsia" w:hAnsi="Arial"/>
            <w:caps w:val="0"/>
            <w:smallCaps w:val="0"/>
            <w:noProof/>
            <w:kern w:val="2"/>
            <w:sz w:val="24"/>
            <w:szCs w:val="24"/>
            <w14:ligatures w14:val="standardContextual"/>
          </w:rPr>
          <w:tab/>
        </w:r>
        <w:r w:rsidR="008700D6" w:rsidRPr="008700D6">
          <w:rPr>
            <w:rStyle w:val="Hyperlink"/>
            <w:rFonts w:ascii="Arial" w:hAnsi="Arial"/>
            <w:noProof/>
            <w:sz w:val="24"/>
            <w:szCs w:val="24"/>
          </w:rPr>
          <w:t>REFERÊNCIAS BIBLIOGRÁFICAS</w:t>
        </w:r>
        <w:r w:rsidR="008700D6" w:rsidRPr="008700D6">
          <w:rPr>
            <w:rFonts w:ascii="Arial" w:hAnsi="Arial"/>
            <w:noProof/>
            <w:webHidden/>
            <w:sz w:val="24"/>
            <w:szCs w:val="24"/>
          </w:rPr>
          <w:tab/>
        </w:r>
        <w:r w:rsidR="008700D6" w:rsidRPr="008700D6">
          <w:rPr>
            <w:rFonts w:ascii="Arial" w:hAnsi="Arial"/>
            <w:noProof/>
            <w:webHidden/>
            <w:sz w:val="24"/>
            <w:szCs w:val="24"/>
          </w:rPr>
          <w:fldChar w:fldCharType="begin"/>
        </w:r>
        <w:r w:rsidR="008700D6" w:rsidRPr="008700D6">
          <w:rPr>
            <w:rFonts w:ascii="Arial" w:hAnsi="Arial"/>
            <w:noProof/>
            <w:webHidden/>
            <w:sz w:val="24"/>
            <w:szCs w:val="24"/>
          </w:rPr>
          <w:instrText xml:space="preserve"> PAGEREF _Toc223006671 \h </w:instrText>
        </w:r>
        <w:r w:rsidR="008700D6" w:rsidRPr="008700D6">
          <w:rPr>
            <w:rFonts w:ascii="Arial" w:hAnsi="Arial"/>
            <w:noProof/>
            <w:webHidden/>
            <w:sz w:val="24"/>
            <w:szCs w:val="24"/>
          </w:rPr>
        </w:r>
        <w:r w:rsidR="008700D6" w:rsidRPr="008700D6">
          <w:rPr>
            <w:rFonts w:ascii="Arial" w:hAnsi="Arial"/>
            <w:noProof/>
            <w:webHidden/>
            <w:sz w:val="24"/>
            <w:szCs w:val="24"/>
          </w:rPr>
          <w:fldChar w:fldCharType="separate"/>
        </w:r>
        <w:r w:rsidR="008700D6" w:rsidRPr="008700D6">
          <w:rPr>
            <w:rFonts w:ascii="Arial" w:hAnsi="Arial"/>
            <w:noProof/>
            <w:webHidden/>
            <w:sz w:val="24"/>
            <w:szCs w:val="24"/>
          </w:rPr>
          <w:t>21</w:t>
        </w:r>
        <w:r w:rsidR="008700D6" w:rsidRPr="008700D6">
          <w:rPr>
            <w:rFonts w:ascii="Arial" w:hAnsi="Arial"/>
            <w:noProof/>
            <w:webHidden/>
            <w:sz w:val="24"/>
            <w:szCs w:val="24"/>
          </w:rPr>
          <w:fldChar w:fldCharType="end"/>
        </w:r>
      </w:hyperlink>
    </w:p>
    <w:p w14:paraId="255C25C5" w14:textId="533B345F" w:rsidR="00BB5678" w:rsidRDefault="00BB4669" w:rsidP="008700D6">
      <w:pPr>
        <w:spacing w:line="360" w:lineRule="auto"/>
        <w:rPr>
          <w:rFonts w:ascii="Arial" w:hAnsi="Arial" w:cs="Arial"/>
          <w:caps/>
          <w:smallCaps/>
          <w:sz w:val="24"/>
          <w:szCs w:val="24"/>
        </w:rPr>
      </w:pPr>
      <w:r w:rsidRPr="008700D6">
        <w:rPr>
          <w:rFonts w:ascii="Arial" w:hAnsi="Arial" w:cs="Arial"/>
          <w:caps/>
          <w:smallCaps/>
          <w:sz w:val="24"/>
          <w:szCs w:val="24"/>
        </w:rPr>
        <w:fldChar w:fldCharType="end"/>
      </w:r>
    </w:p>
    <w:p w14:paraId="5160E2A4" w14:textId="3065AF88" w:rsidR="00620F38" w:rsidRDefault="00620F38">
      <w:pPr>
        <w:rPr>
          <w:rFonts w:ascii="Arial" w:hAnsi="Arial" w:cs="Arial"/>
          <w:caps/>
          <w:smallCaps/>
          <w:sz w:val="24"/>
          <w:szCs w:val="24"/>
        </w:rPr>
      </w:pPr>
      <w:r>
        <w:rPr>
          <w:rFonts w:ascii="Arial" w:hAnsi="Arial" w:cs="Arial"/>
          <w:caps/>
          <w:smallCaps/>
          <w:sz w:val="24"/>
          <w:szCs w:val="24"/>
        </w:rPr>
        <w:br w:type="page"/>
      </w:r>
    </w:p>
    <w:p w14:paraId="06310446" w14:textId="77777777" w:rsidR="001E3382" w:rsidRDefault="00931A6F" w:rsidP="00AB54CD">
      <w:pPr>
        <w:pStyle w:val="Ttulo1"/>
        <w:tabs>
          <w:tab w:val="clear" w:pos="360"/>
          <w:tab w:val="left" w:pos="709"/>
        </w:tabs>
        <w:spacing w:line="360" w:lineRule="auto"/>
        <w:ind w:left="709" w:hanging="709"/>
        <w:rPr>
          <w:rFonts w:cs="Arial"/>
          <w:szCs w:val="28"/>
        </w:rPr>
      </w:pPr>
      <w:bookmarkStart w:id="3" w:name="_Toc223006663"/>
      <w:bookmarkEnd w:id="0"/>
      <w:bookmarkEnd w:id="1"/>
      <w:bookmarkEnd w:id="2"/>
      <w:r w:rsidRPr="00324B52">
        <w:rPr>
          <w:rFonts w:cs="Arial"/>
          <w:szCs w:val="28"/>
        </w:rPr>
        <w:lastRenderedPageBreak/>
        <w:t>OBJETIVO</w:t>
      </w:r>
      <w:r w:rsidR="00250FAE" w:rsidRPr="00324B52">
        <w:rPr>
          <w:rFonts w:cs="Arial"/>
          <w:szCs w:val="28"/>
        </w:rPr>
        <w:t xml:space="preserve"> DO PROJETO</w:t>
      </w:r>
      <w:bookmarkEnd w:id="3"/>
    </w:p>
    <w:p w14:paraId="4B067071" w14:textId="77777777" w:rsidR="009B4D6A" w:rsidRPr="009B4D6A" w:rsidRDefault="009B4D6A" w:rsidP="009B4D6A">
      <w:pPr>
        <w:pStyle w:val="NormalWeb"/>
        <w:spacing w:line="360" w:lineRule="auto"/>
        <w:rPr>
          <w:rFonts w:ascii="Arial" w:eastAsia="Arial" w:hAnsi="Arial" w:cs="Arial"/>
          <w:b/>
          <w:bCs/>
        </w:rPr>
      </w:pPr>
      <w:bookmarkStart w:id="4" w:name="_Toc212890608"/>
      <w:r w:rsidRPr="009B4D6A">
        <w:rPr>
          <w:rFonts w:ascii="Arial" w:eastAsia="Arial" w:hAnsi="Arial" w:cs="Arial"/>
          <w:b/>
          <w:bCs/>
        </w:rPr>
        <w:t>1.1 Objetivo Geral</w:t>
      </w:r>
    </w:p>
    <w:p w14:paraId="51148301" w14:textId="77777777" w:rsidR="009B4D6A" w:rsidRPr="009B4D6A" w:rsidRDefault="009B4D6A" w:rsidP="009B4D6A">
      <w:pPr>
        <w:pStyle w:val="NormalWeb"/>
        <w:spacing w:line="360" w:lineRule="auto"/>
        <w:rPr>
          <w:rFonts w:ascii="Arial" w:eastAsia="Arial" w:hAnsi="Arial" w:cs="Arial"/>
        </w:rPr>
      </w:pPr>
      <w:r w:rsidRPr="009B4D6A">
        <w:rPr>
          <w:rFonts w:ascii="Arial" w:eastAsia="Arial" w:hAnsi="Arial" w:cs="Arial"/>
        </w:rPr>
        <w:t xml:space="preserve">Desenvolver uma solução de e-commerce para a empresa </w:t>
      </w:r>
      <w:proofErr w:type="spellStart"/>
      <w:r w:rsidRPr="009B4D6A">
        <w:rPr>
          <w:rFonts w:ascii="Arial" w:eastAsia="Arial" w:hAnsi="Arial" w:cs="Arial"/>
        </w:rPr>
        <w:t>Evonium</w:t>
      </w:r>
      <w:proofErr w:type="spellEnd"/>
      <w:r w:rsidRPr="009B4D6A">
        <w:rPr>
          <w:rFonts w:ascii="Arial" w:eastAsia="Arial" w:hAnsi="Arial" w:cs="Arial"/>
        </w:rPr>
        <w:t xml:space="preserve">, voltada ao segmento de perfumaria de nicho, com a finalidade de estruturar a comercialização de produtos em ambiente digital, integrar o controle de estoque por meio de um </w:t>
      </w:r>
      <w:proofErr w:type="spellStart"/>
      <w:r w:rsidRPr="009B4D6A">
        <w:rPr>
          <w:rFonts w:ascii="Arial" w:eastAsia="Arial" w:hAnsi="Arial" w:cs="Arial"/>
        </w:rPr>
        <w:t>back-end</w:t>
      </w:r>
      <w:proofErr w:type="spellEnd"/>
      <w:r w:rsidRPr="009B4D6A">
        <w:rPr>
          <w:rFonts w:ascii="Arial" w:eastAsia="Arial" w:hAnsi="Arial" w:cs="Arial"/>
        </w:rPr>
        <w:t xml:space="preserve"> e garantir a organização e persistência dos dados.</w:t>
      </w:r>
    </w:p>
    <w:p w14:paraId="1AF2A30B" w14:textId="77777777" w:rsidR="009B4D6A" w:rsidRPr="009B4D6A" w:rsidRDefault="009B4D6A" w:rsidP="009B4D6A">
      <w:pPr>
        <w:pStyle w:val="NormalWeb"/>
        <w:spacing w:line="360" w:lineRule="auto"/>
        <w:rPr>
          <w:rFonts w:ascii="Arial" w:eastAsia="Arial" w:hAnsi="Arial" w:cs="Arial"/>
          <w:b/>
          <w:bCs/>
        </w:rPr>
      </w:pPr>
    </w:p>
    <w:p w14:paraId="6965A320" w14:textId="77777777" w:rsidR="009B4D6A" w:rsidRPr="009B4D6A" w:rsidRDefault="009B4D6A" w:rsidP="009B4D6A">
      <w:pPr>
        <w:pStyle w:val="NormalWeb"/>
        <w:spacing w:line="360" w:lineRule="auto"/>
        <w:rPr>
          <w:rFonts w:ascii="Arial" w:eastAsia="Arial" w:hAnsi="Arial" w:cs="Arial"/>
          <w:b/>
          <w:bCs/>
        </w:rPr>
      </w:pPr>
      <w:r w:rsidRPr="009B4D6A">
        <w:rPr>
          <w:rFonts w:ascii="Arial" w:eastAsia="Arial" w:hAnsi="Arial" w:cs="Arial"/>
          <w:b/>
          <w:bCs/>
        </w:rPr>
        <w:t>1.2 Objetivos Específicos</w:t>
      </w:r>
    </w:p>
    <w:p w14:paraId="7B30036C" w14:textId="77777777" w:rsidR="009B4D6A" w:rsidRPr="009B4D6A" w:rsidRDefault="009B4D6A" w:rsidP="009B4D6A">
      <w:pPr>
        <w:pStyle w:val="NormalWeb"/>
        <w:spacing w:line="360" w:lineRule="auto"/>
        <w:rPr>
          <w:rFonts w:ascii="Arial" w:eastAsia="Arial" w:hAnsi="Arial" w:cs="Arial"/>
        </w:rPr>
      </w:pPr>
      <w:r w:rsidRPr="009B4D6A">
        <w:rPr>
          <w:rFonts w:ascii="Arial" w:eastAsia="Arial" w:hAnsi="Arial" w:cs="Arial"/>
        </w:rPr>
        <w:t xml:space="preserve">• Desenvolver uma interface web responsiva, composta por seis páginas, utilizando HTML5, CSS3 e </w:t>
      </w:r>
      <w:proofErr w:type="spellStart"/>
      <w:r w:rsidRPr="009B4D6A">
        <w:rPr>
          <w:rFonts w:ascii="Arial" w:eastAsia="Arial" w:hAnsi="Arial" w:cs="Arial"/>
        </w:rPr>
        <w:t>JavaScript</w:t>
      </w:r>
      <w:proofErr w:type="spellEnd"/>
      <w:r w:rsidRPr="009B4D6A">
        <w:rPr>
          <w:rFonts w:ascii="Arial" w:eastAsia="Arial" w:hAnsi="Arial" w:cs="Arial"/>
        </w:rPr>
        <w:t>, destinada à apresentação institucional da marca e à exposição de seu catálogo de produtos.</w:t>
      </w:r>
    </w:p>
    <w:p w14:paraId="7C004FA6" w14:textId="02B2C65F" w:rsidR="009B4D6A" w:rsidRPr="009B4D6A" w:rsidRDefault="009B4D6A" w:rsidP="009B4D6A">
      <w:pPr>
        <w:pStyle w:val="NormalWeb"/>
        <w:spacing w:line="360" w:lineRule="auto"/>
        <w:rPr>
          <w:rFonts w:ascii="Arial" w:eastAsia="Arial" w:hAnsi="Arial" w:cs="Arial"/>
        </w:rPr>
      </w:pPr>
      <w:r w:rsidRPr="009B4D6A">
        <w:rPr>
          <w:rFonts w:ascii="Arial" w:eastAsia="Arial" w:hAnsi="Arial" w:cs="Arial"/>
        </w:rPr>
        <w:t xml:space="preserve">• Implementar um </w:t>
      </w:r>
      <w:proofErr w:type="spellStart"/>
      <w:r w:rsidRPr="009B4D6A">
        <w:rPr>
          <w:rFonts w:ascii="Arial" w:eastAsia="Arial" w:hAnsi="Arial" w:cs="Arial"/>
        </w:rPr>
        <w:t>back-end</w:t>
      </w:r>
      <w:proofErr w:type="spellEnd"/>
      <w:r w:rsidRPr="009B4D6A">
        <w:rPr>
          <w:rFonts w:ascii="Arial" w:eastAsia="Arial" w:hAnsi="Arial" w:cs="Arial"/>
        </w:rPr>
        <w:t xml:space="preserve"> utilizando Node.js, responsável pela comunicação entre a interface web e o banco de dados, possibilitando o gerenciamento de produtos e o controle de estoque.</w:t>
      </w:r>
    </w:p>
    <w:p w14:paraId="32FC989A" w14:textId="77777777" w:rsidR="009B4D6A" w:rsidRPr="009B4D6A" w:rsidRDefault="009B4D6A" w:rsidP="009B4D6A">
      <w:pPr>
        <w:pStyle w:val="NormalWeb"/>
        <w:spacing w:line="360" w:lineRule="auto"/>
        <w:rPr>
          <w:rFonts w:ascii="Arial" w:eastAsia="Arial" w:hAnsi="Arial" w:cs="Arial"/>
        </w:rPr>
      </w:pPr>
      <w:r w:rsidRPr="009B4D6A">
        <w:rPr>
          <w:rFonts w:ascii="Arial" w:eastAsia="Arial" w:hAnsi="Arial" w:cs="Arial"/>
        </w:rPr>
        <w:t>• Desenvolver um sistema independente em linguagem C, em modo console, com o objetivo de simular operações internas da empresa, tais como autenticação de usuários, realização de encomendas, alteração de preços e acesso a informações institucionais.</w:t>
      </w:r>
    </w:p>
    <w:p w14:paraId="6E48A8A2" w14:textId="1F772B2E" w:rsidR="007B37CA" w:rsidRPr="009B4D6A" w:rsidRDefault="009B4D6A" w:rsidP="009B4D6A">
      <w:pPr>
        <w:pStyle w:val="NormalWeb"/>
        <w:spacing w:line="360" w:lineRule="auto"/>
        <w:rPr>
          <w:rFonts w:ascii="Arial" w:hAnsi="Arial" w:cs="Arial"/>
        </w:rPr>
      </w:pPr>
      <w:r w:rsidRPr="009B4D6A">
        <w:rPr>
          <w:rFonts w:ascii="Arial" w:eastAsia="Arial" w:hAnsi="Arial" w:cs="Arial"/>
        </w:rPr>
        <w:t xml:space="preserve">• Realizar a modelagem e o desenvolvimento de um banco de dados relacional em </w:t>
      </w:r>
      <w:proofErr w:type="spellStart"/>
      <w:r w:rsidRPr="009B4D6A">
        <w:rPr>
          <w:rFonts w:ascii="Arial" w:eastAsia="Arial" w:hAnsi="Arial" w:cs="Arial"/>
        </w:rPr>
        <w:t>SQLite</w:t>
      </w:r>
      <w:proofErr w:type="spellEnd"/>
      <w:r w:rsidRPr="009B4D6A">
        <w:rPr>
          <w:rFonts w:ascii="Arial" w:eastAsia="Arial" w:hAnsi="Arial" w:cs="Arial"/>
        </w:rPr>
        <w:t>, bem como a elaboração do Diagrama Entidade-Relacionamento (DER), visando garantir a integridade, consistência e organização das informações.</w:t>
      </w:r>
    </w:p>
    <w:p w14:paraId="6956036E" w14:textId="5D921030" w:rsidR="00240F7D" w:rsidRPr="00974260" w:rsidRDefault="00CC3C1B" w:rsidP="00974260">
      <w:pPr>
        <w:pStyle w:val="Ttulo1"/>
        <w:tabs>
          <w:tab w:val="clear" w:pos="360"/>
          <w:tab w:val="num" w:pos="709"/>
        </w:tabs>
        <w:spacing w:line="360" w:lineRule="auto"/>
        <w:ind w:left="709" w:hanging="709"/>
        <w:rPr>
          <w:rFonts w:cs="Arial"/>
          <w:szCs w:val="28"/>
        </w:rPr>
      </w:pPr>
      <w:r w:rsidRPr="00324B52">
        <w:rPr>
          <w:rFonts w:cs="Arial"/>
          <w:szCs w:val="28"/>
        </w:rPr>
        <w:br w:type="page"/>
      </w:r>
      <w:bookmarkStart w:id="5" w:name="_Toc223006664"/>
      <w:bookmarkStart w:id="6" w:name="_Toc428226482"/>
      <w:bookmarkEnd w:id="4"/>
      <w:r w:rsidR="00240F7D" w:rsidRPr="00240F7D">
        <w:rPr>
          <w:rFonts w:cs="Arial"/>
          <w:szCs w:val="28"/>
        </w:rPr>
        <w:lastRenderedPageBreak/>
        <w:t>DEFINIÇÃO DA EQUIPE, DIVISÃO DE PAPÉIS E TAREFAS, CRONOGRAMA DE DESENVOLVIMENTO</w:t>
      </w:r>
      <w:bookmarkEnd w:id="5"/>
    </w:p>
    <w:tbl>
      <w:tblPr>
        <w:tblStyle w:val="SimplesTabela2"/>
        <w:tblW w:w="0" w:type="auto"/>
        <w:tblLook w:val="04A0" w:firstRow="1" w:lastRow="0" w:firstColumn="1" w:lastColumn="0" w:noHBand="0" w:noVBand="1"/>
      </w:tblPr>
      <w:tblGrid>
        <w:gridCol w:w="1490"/>
        <w:gridCol w:w="1978"/>
        <w:gridCol w:w="5606"/>
      </w:tblGrid>
      <w:tr w:rsidR="00240F7D" w:rsidRPr="00975C7B" w14:paraId="1D6EB2AF" w14:textId="77777777" w:rsidTr="00264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CE8A06" w14:textId="77777777" w:rsidR="00240F7D" w:rsidRPr="00CE1163" w:rsidRDefault="00240F7D" w:rsidP="0026457D">
            <w:pPr>
              <w:spacing w:before="120" w:after="280" w:line="360" w:lineRule="auto"/>
              <w:jc w:val="center"/>
              <w:rPr>
                <w:rFonts w:ascii="Arial" w:eastAsia="Arial" w:hAnsi="Arial" w:cs="Arial"/>
                <w:sz w:val="24"/>
                <w:szCs w:val="24"/>
              </w:rPr>
            </w:pPr>
            <w:r w:rsidRPr="00CE1163">
              <w:rPr>
                <w:rFonts w:ascii="Arial" w:eastAsia="Arial" w:hAnsi="Arial" w:cs="Arial"/>
                <w:sz w:val="24"/>
                <w:szCs w:val="24"/>
              </w:rPr>
              <w:t>Membro</w:t>
            </w:r>
          </w:p>
        </w:tc>
        <w:tc>
          <w:tcPr>
            <w:tcW w:w="0" w:type="auto"/>
            <w:vAlign w:val="center"/>
            <w:hideMark/>
          </w:tcPr>
          <w:p w14:paraId="4591D3B5" w14:textId="77777777" w:rsidR="00240F7D" w:rsidRPr="00CE1163" w:rsidRDefault="00240F7D" w:rsidP="0026457D">
            <w:pPr>
              <w:spacing w:before="120" w:after="280"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rPr>
            </w:pPr>
            <w:r w:rsidRPr="00CE1163">
              <w:rPr>
                <w:rFonts w:ascii="Arial" w:eastAsia="Arial" w:hAnsi="Arial" w:cs="Arial"/>
                <w:sz w:val="24"/>
                <w:szCs w:val="24"/>
              </w:rPr>
              <w:t>Função</w:t>
            </w:r>
          </w:p>
        </w:tc>
        <w:tc>
          <w:tcPr>
            <w:tcW w:w="0" w:type="auto"/>
            <w:vAlign w:val="center"/>
            <w:hideMark/>
          </w:tcPr>
          <w:p w14:paraId="0673A431" w14:textId="77777777" w:rsidR="00240F7D" w:rsidRPr="00CE1163" w:rsidRDefault="00240F7D" w:rsidP="0026457D">
            <w:pPr>
              <w:spacing w:before="120" w:after="280" w:line="360" w:lineRule="auto"/>
              <w:ind w:left="720"/>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rPr>
            </w:pPr>
            <w:r w:rsidRPr="00CE1163">
              <w:rPr>
                <w:rFonts w:ascii="Arial" w:eastAsia="Arial" w:hAnsi="Arial" w:cs="Arial"/>
                <w:sz w:val="24"/>
                <w:szCs w:val="24"/>
              </w:rPr>
              <w:t>Responsabilidades</w:t>
            </w:r>
          </w:p>
        </w:tc>
      </w:tr>
      <w:tr w:rsidR="00240F7D" w:rsidRPr="00975C7B" w14:paraId="12D3CD3C" w14:textId="77777777" w:rsidTr="00264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E0D362" w14:textId="13170987" w:rsidR="00974260" w:rsidRDefault="00974260" w:rsidP="0026457D">
            <w:pPr>
              <w:spacing w:before="120" w:after="280" w:line="360" w:lineRule="auto"/>
              <w:jc w:val="center"/>
              <w:rPr>
                <w:rFonts w:ascii="Arial" w:eastAsia="Arial" w:hAnsi="Arial" w:cs="Arial"/>
                <w:b w:val="0"/>
                <w:bCs w:val="0"/>
                <w:sz w:val="24"/>
                <w:szCs w:val="24"/>
              </w:rPr>
            </w:pPr>
            <w:r w:rsidRPr="00974260">
              <w:rPr>
                <w:rFonts w:ascii="Arial" w:eastAsia="Arial" w:hAnsi="Arial" w:cs="Arial"/>
                <w:sz w:val="24"/>
                <w:szCs w:val="24"/>
              </w:rPr>
              <w:t>Gabriel Masiero</w:t>
            </w:r>
          </w:p>
          <w:p w14:paraId="3AC9B6F8" w14:textId="20610EA1" w:rsidR="00974260" w:rsidRPr="00974260" w:rsidRDefault="00974260" w:rsidP="00974260">
            <w:pPr>
              <w:spacing w:before="120" w:after="280" w:line="360" w:lineRule="auto"/>
              <w:jc w:val="center"/>
              <w:rPr>
                <w:rFonts w:ascii="Arial" w:eastAsia="Arial" w:hAnsi="Arial" w:cs="Arial"/>
                <w:b w:val="0"/>
                <w:bCs w:val="0"/>
                <w:sz w:val="24"/>
                <w:szCs w:val="24"/>
              </w:rPr>
            </w:pPr>
            <w:r w:rsidRPr="00974260">
              <w:rPr>
                <w:rFonts w:ascii="Arial" w:eastAsia="Arial" w:hAnsi="Arial" w:cs="Arial"/>
                <w:sz w:val="24"/>
                <w:szCs w:val="24"/>
              </w:rPr>
              <w:t>Vany</w:t>
            </w:r>
          </w:p>
        </w:tc>
        <w:tc>
          <w:tcPr>
            <w:tcW w:w="0" w:type="auto"/>
            <w:vAlign w:val="center"/>
            <w:hideMark/>
          </w:tcPr>
          <w:p w14:paraId="677D284D" w14:textId="2B70148C" w:rsidR="00240F7D" w:rsidRPr="00CE1163" w:rsidRDefault="00974260" w:rsidP="0026457D">
            <w:pPr>
              <w:spacing w:before="120" w:after="28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sidRPr="00974260">
              <w:rPr>
                <w:rFonts w:ascii="Arial" w:eastAsia="Arial" w:hAnsi="Arial" w:cs="Arial"/>
                <w:sz w:val="24"/>
                <w:szCs w:val="24"/>
              </w:rPr>
              <w:t>Analistas de Requisitos</w:t>
            </w:r>
          </w:p>
        </w:tc>
        <w:tc>
          <w:tcPr>
            <w:tcW w:w="0" w:type="auto"/>
            <w:vAlign w:val="center"/>
            <w:hideMark/>
          </w:tcPr>
          <w:p w14:paraId="477FF481" w14:textId="365DE6A4" w:rsidR="00240F7D" w:rsidRPr="00CE1163" w:rsidRDefault="00974260" w:rsidP="0026457D">
            <w:pPr>
              <w:spacing w:before="120" w:after="280" w:line="360" w:lineRule="auto"/>
              <w:ind w:left="7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sidRPr="00974260">
              <w:rPr>
                <w:rFonts w:ascii="Arial" w:eastAsia="Arial" w:hAnsi="Arial" w:cs="Arial"/>
                <w:sz w:val="24"/>
                <w:szCs w:val="24"/>
              </w:rPr>
              <w:t xml:space="preserve">Responsáveis pelo levantamento das necessidades do projeto, definição do escopo da </w:t>
            </w:r>
            <w:proofErr w:type="spellStart"/>
            <w:r w:rsidRPr="00974260">
              <w:rPr>
                <w:rFonts w:ascii="Arial" w:eastAsia="Arial" w:hAnsi="Arial" w:cs="Arial"/>
                <w:sz w:val="24"/>
                <w:szCs w:val="24"/>
              </w:rPr>
              <w:t>Evonium</w:t>
            </w:r>
            <w:proofErr w:type="spellEnd"/>
            <w:r w:rsidRPr="00974260">
              <w:rPr>
                <w:rFonts w:ascii="Arial" w:eastAsia="Arial" w:hAnsi="Arial" w:cs="Arial"/>
                <w:sz w:val="24"/>
                <w:szCs w:val="24"/>
              </w:rPr>
              <w:t xml:space="preserve"> e elaboração/revisão da documentação.</w:t>
            </w:r>
          </w:p>
        </w:tc>
      </w:tr>
      <w:tr w:rsidR="00240F7D" w:rsidRPr="00975C7B" w14:paraId="65AC55B6" w14:textId="77777777" w:rsidTr="0026457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0AE59E" w14:textId="77777777" w:rsidR="00240F7D" w:rsidRDefault="00974260" w:rsidP="0026457D">
            <w:pPr>
              <w:spacing w:before="120" w:after="280" w:line="360" w:lineRule="auto"/>
              <w:jc w:val="center"/>
              <w:rPr>
                <w:rFonts w:ascii="Arial" w:eastAsia="Arial" w:hAnsi="Arial" w:cs="Arial"/>
                <w:b w:val="0"/>
                <w:bCs w:val="0"/>
                <w:sz w:val="24"/>
                <w:szCs w:val="24"/>
              </w:rPr>
            </w:pPr>
            <w:r>
              <w:rPr>
                <w:rFonts w:ascii="Arial" w:eastAsia="Arial" w:hAnsi="Arial" w:cs="Arial"/>
                <w:sz w:val="24"/>
                <w:szCs w:val="24"/>
              </w:rPr>
              <w:t>José</w:t>
            </w:r>
          </w:p>
          <w:p w14:paraId="62753E80" w14:textId="2F321C6C" w:rsidR="00974260" w:rsidRPr="00CE1163" w:rsidRDefault="00974260" w:rsidP="0026457D">
            <w:pPr>
              <w:spacing w:before="120" w:after="280" w:line="360" w:lineRule="auto"/>
              <w:jc w:val="center"/>
              <w:rPr>
                <w:rFonts w:ascii="Arial" w:eastAsia="Arial" w:hAnsi="Arial" w:cs="Arial"/>
                <w:sz w:val="24"/>
                <w:szCs w:val="24"/>
              </w:rPr>
            </w:pPr>
            <w:r>
              <w:rPr>
                <w:rFonts w:ascii="Arial" w:eastAsia="Arial" w:hAnsi="Arial" w:cs="Arial"/>
                <w:sz w:val="24"/>
                <w:szCs w:val="24"/>
              </w:rPr>
              <w:t>Fabrizia</w:t>
            </w:r>
          </w:p>
        </w:tc>
        <w:tc>
          <w:tcPr>
            <w:tcW w:w="0" w:type="auto"/>
            <w:vAlign w:val="center"/>
            <w:hideMark/>
          </w:tcPr>
          <w:p w14:paraId="46EBAE2F" w14:textId="4DD7372D" w:rsidR="00240F7D" w:rsidRPr="00CE1163" w:rsidRDefault="00974260" w:rsidP="0026457D">
            <w:pPr>
              <w:spacing w:before="120" w:after="28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 xml:space="preserve">Desenvolvedor </w:t>
            </w:r>
            <w:r w:rsidRPr="00974260">
              <w:rPr>
                <w:rFonts w:ascii="Arial" w:eastAsia="Arial" w:hAnsi="Arial" w:cs="Arial"/>
                <w:sz w:val="24"/>
                <w:szCs w:val="24"/>
              </w:rPr>
              <w:t xml:space="preserve">Front </w:t>
            </w:r>
            <w:proofErr w:type="spellStart"/>
            <w:r w:rsidRPr="00974260">
              <w:rPr>
                <w:rFonts w:ascii="Arial" w:eastAsia="Arial" w:hAnsi="Arial" w:cs="Arial"/>
                <w:sz w:val="24"/>
                <w:szCs w:val="24"/>
              </w:rPr>
              <w:t>End</w:t>
            </w:r>
            <w:proofErr w:type="spellEnd"/>
          </w:p>
        </w:tc>
        <w:tc>
          <w:tcPr>
            <w:tcW w:w="0" w:type="auto"/>
            <w:vAlign w:val="center"/>
            <w:hideMark/>
          </w:tcPr>
          <w:p w14:paraId="5A861A50" w14:textId="0F8DC256" w:rsidR="00240F7D" w:rsidRPr="00CE1163" w:rsidRDefault="00974260" w:rsidP="00974260">
            <w:pPr>
              <w:spacing w:before="120" w:after="280" w:line="360" w:lineRule="auto"/>
              <w:ind w:left="7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sidRPr="00974260">
              <w:rPr>
                <w:rFonts w:ascii="Arial" w:eastAsia="Arial" w:hAnsi="Arial" w:cs="Arial"/>
                <w:sz w:val="24"/>
                <w:szCs w:val="24"/>
              </w:rPr>
              <w:t xml:space="preserve">Responsáveis pelo desenvolvimento do site institucional da </w:t>
            </w:r>
            <w:proofErr w:type="spellStart"/>
            <w:r w:rsidRPr="00974260">
              <w:rPr>
                <w:rFonts w:ascii="Arial" w:eastAsia="Arial" w:hAnsi="Arial" w:cs="Arial"/>
                <w:sz w:val="24"/>
                <w:szCs w:val="24"/>
              </w:rPr>
              <w:t>Evonium</w:t>
            </w:r>
            <w:proofErr w:type="spellEnd"/>
            <w:r w:rsidRPr="00974260">
              <w:rPr>
                <w:rFonts w:ascii="Arial" w:eastAsia="Arial" w:hAnsi="Arial" w:cs="Arial"/>
                <w:sz w:val="24"/>
                <w:szCs w:val="24"/>
              </w:rPr>
              <w:t xml:space="preserve">, incluindo a criação das páginas utilizando HTML, CSS e </w:t>
            </w:r>
            <w:proofErr w:type="spellStart"/>
            <w:r w:rsidRPr="00974260">
              <w:rPr>
                <w:rFonts w:ascii="Arial" w:eastAsia="Arial" w:hAnsi="Arial" w:cs="Arial"/>
                <w:sz w:val="24"/>
                <w:szCs w:val="24"/>
              </w:rPr>
              <w:t>JavaScript</w:t>
            </w:r>
            <w:proofErr w:type="spellEnd"/>
            <w:r w:rsidRPr="00974260">
              <w:rPr>
                <w:rFonts w:ascii="Arial" w:eastAsia="Arial" w:hAnsi="Arial" w:cs="Arial"/>
                <w:sz w:val="24"/>
                <w:szCs w:val="24"/>
              </w:rPr>
              <w:t xml:space="preserve"> para garantir uma identidade visual moderna</w:t>
            </w:r>
            <w:r>
              <w:rPr>
                <w:rFonts w:ascii="Arial" w:eastAsia="Arial" w:hAnsi="Arial" w:cs="Arial"/>
                <w:sz w:val="24"/>
                <w:szCs w:val="24"/>
              </w:rPr>
              <w:t>.</w:t>
            </w:r>
          </w:p>
        </w:tc>
      </w:tr>
      <w:tr w:rsidR="00240F7D" w:rsidRPr="00975C7B" w14:paraId="1920A077" w14:textId="77777777" w:rsidTr="00264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D049F6" w14:textId="77777777" w:rsidR="00240F7D" w:rsidRDefault="00974260" w:rsidP="0026457D">
            <w:pPr>
              <w:spacing w:before="120" w:after="280" w:line="360" w:lineRule="auto"/>
              <w:jc w:val="center"/>
              <w:rPr>
                <w:rFonts w:ascii="Arial" w:eastAsia="Arial" w:hAnsi="Arial" w:cs="Arial"/>
                <w:b w:val="0"/>
                <w:bCs w:val="0"/>
                <w:sz w:val="24"/>
                <w:szCs w:val="24"/>
              </w:rPr>
            </w:pPr>
            <w:r>
              <w:rPr>
                <w:rFonts w:ascii="Arial" w:eastAsia="Arial" w:hAnsi="Arial" w:cs="Arial"/>
                <w:sz w:val="24"/>
                <w:szCs w:val="24"/>
              </w:rPr>
              <w:t>Guilherme</w:t>
            </w:r>
          </w:p>
          <w:p w14:paraId="1F61217A" w14:textId="4D18CC0D" w:rsidR="00974260" w:rsidRPr="00CE1163" w:rsidRDefault="00974260" w:rsidP="0026457D">
            <w:pPr>
              <w:spacing w:before="120" w:after="280" w:line="360" w:lineRule="auto"/>
              <w:jc w:val="center"/>
              <w:rPr>
                <w:rFonts w:ascii="Arial" w:eastAsia="Arial" w:hAnsi="Arial" w:cs="Arial"/>
                <w:sz w:val="24"/>
                <w:szCs w:val="24"/>
              </w:rPr>
            </w:pPr>
            <w:r>
              <w:rPr>
                <w:rFonts w:ascii="Arial" w:eastAsia="Arial" w:hAnsi="Arial" w:cs="Arial"/>
                <w:sz w:val="24"/>
                <w:szCs w:val="24"/>
              </w:rPr>
              <w:t>Carlos</w:t>
            </w:r>
          </w:p>
        </w:tc>
        <w:tc>
          <w:tcPr>
            <w:tcW w:w="0" w:type="auto"/>
            <w:vAlign w:val="center"/>
            <w:hideMark/>
          </w:tcPr>
          <w:p w14:paraId="6C4E108C" w14:textId="2C641BB3" w:rsidR="00240F7D" w:rsidRPr="00CE1163" w:rsidRDefault="00974260" w:rsidP="0026457D">
            <w:pPr>
              <w:spacing w:before="120" w:after="28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Desenvolvedor Back</w:t>
            </w:r>
            <w:r w:rsidRPr="00974260">
              <w:rPr>
                <w:rFonts w:ascii="Arial" w:eastAsia="Arial" w:hAnsi="Arial" w:cs="Arial"/>
                <w:sz w:val="24"/>
                <w:szCs w:val="24"/>
              </w:rPr>
              <w:t xml:space="preserve"> </w:t>
            </w:r>
            <w:proofErr w:type="spellStart"/>
            <w:r w:rsidRPr="00974260">
              <w:rPr>
                <w:rFonts w:ascii="Arial" w:eastAsia="Arial" w:hAnsi="Arial" w:cs="Arial"/>
                <w:sz w:val="24"/>
                <w:szCs w:val="24"/>
              </w:rPr>
              <w:t>End</w:t>
            </w:r>
            <w:proofErr w:type="spellEnd"/>
          </w:p>
        </w:tc>
        <w:tc>
          <w:tcPr>
            <w:tcW w:w="0" w:type="auto"/>
            <w:vAlign w:val="center"/>
            <w:hideMark/>
          </w:tcPr>
          <w:p w14:paraId="09DDB2CA" w14:textId="5B1E0A72" w:rsidR="00240F7D" w:rsidRPr="00CE1163" w:rsidRDefault="00974260" w:rsidP="00974260">
            <w:pPr>
              <w:spacing w:before="120" w:after="280" w:line="360" w:lineRule="auto"/>
              <w:ind w:left="7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sidRPr="00974260">
              <w:rPr>
                <w:rFonts w:ascii="Arial" w:eastAsia="Arial" w:hAnsi="Arial" w:cs="Arial"/>
                <w:sz w:val="24"/>
                <w:szCs w:val="24"/>
              </w:rPr>
              <w:t>Responsáveis pela estruturação lógica de negócio e pelo suporte tecnológico à aplicação e integração de dados.</w:t>
            </w:r>
          </w:p>
        </w:tc>
      </w:tr>
      <w:tr w:rsidR="00240F7D" w:rsidRPr="00975C7B" w14:paraId="5AE4DC7F" w14:textId="77777777" w:rsidTr="0026457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969D7C" w14:textId="77777777" w:rsidR="00240F7D" w:rsidRDefault="00974260" w:rsidP="0026457D">
            <w:pPr>
              <w:spacing w:before="120" w:after="280" w:line="360" w:lineRule="auto"/>
              <w:jc w:val="center"/>
              <w:rPr>
                <w:rFonts w:ascii="Arial" w:eastAsia="Arial" w:hAnsi="Arial" w:cs="Arial"/>
                <w:b w:val="0"/>
                <w:bCs w:val="0"/>
                <w:sz w:val="24"/>
                <w:szCs w:val="24"/>
              </w:rPr>
            </w:pPr>
            <w:r>
              <w:rPr>
                <w:rFonts w:ascii="Arial" w:eastAsia="Arial" w:hAnsi="Arial" w:cs="Arial"/>
                <w:sz w:val="24"/>
                <w:szCs w:val="24"/>
              </w:rPr>
              <w:t>Lorena</w:t>
            </w:r>
          </w:p>
          <w:p w14:paraId="13B8A7BC" w14:textId="50450900" w:rsidR="00974260" w:rsidRPr="00CE1163" w:rsidRDefault="00974260" w:rsidP="0026457D">
            <w:pPr>
              <w:spacing w:before="120" w:after="280" w:line="360" w:lineRule="auto"/>
              <w:jc w:val="center"/>
              <w:rPr>
                <w:rFonts w:ascii="Arial" w:eastAsia="Arial" w:hAnsi="Arial" w:cs="Arial"/>
                <w:sz w:val="24"/>
                <w:szCs w:val="24"/>
              </w:rPr>
            </w:pPr>
            <w:r>
              <w:rPr>
                <w:rFonts w:ascii="Arial" w:eastAsia="Arial" w:hAnsi="Arial" w:cs="Arial"/>
                <w:sz w:val="24"/>
                <w:szCs w:val="24"/>
              </w:rPr>
              <w:t>Lucca</w:t>
            </w:r>
          </w:p>
        </w:tc>
        <w:tc>
          <w:tcPr>
            <w:tcW w:w="0" w:type="auto"/>
            <w:vAlign w:val="center"/>
            <w:hideMark/>
          </w:tcPr>
          <w:p w14:paraId="2E079B1C" w14:textId="72781D26" w:rsidR="00240F7D" w:rsidRPr="00CE1163" w:rsidRDefault="00974260" w:rsidP="0026457D">
            <w:pPr>
              <w:spacing w:before="120" w:after="28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sidRPr="00974260">
              <w:rPr>
                <w:rFonts w:ascii="Arial" w:eastAsia="Arial" w:hAnsi="Arial" w:cs="Arial"/>
                <w:sz w:val="24"/>
                <w:szCs w:val="24"/>
              </w:rPr>
              <w:t>DBA</w:t>
            </w:r>
          </w:p>
        </w:tc>
        <w:tc>
          <w:tcPr>
            <w:tcW w:w="0" w:type="auto"/>
            <w:vAlign w:val="center"/>
            <w:hideMark/>
          </w:tcPr>
          <w:p w14:paraId="74D64368" w14:textId="3CA5D64C" w:rsidR="00240F7D" w:rsidRPr="00CE1163" w:rsidRDefault="00974260" w:rsidP="00974260">
            <w:pPr>
              <w:spacing w:before="120" w:after="280" w:line="360" w:lineRule="auto"/>
              <w:ind w:left="7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sidRPr="00974260">
              <w:rPr>
                <w:rFonts w:ascii="Arial" w:eastAsia="Arial" w:hAnsi="Arial" w:cs="Arial"/>
                <w:sz w:val="24"/>
                <w:szCs w:val="24"/>
              </w:rPr>
              <w:t xml:space="preserve">Responsáveis pela criação do Diagrama Entidade-Relacionamento (DER), modelagem conceitual das tabelas, implementação dos scripts SQL </w:t>
            </w:r>
            <w:r w:rsidR="009B4D6A">
              <w:rPr>
                <w:rFonts w:ascii="Arial" w:eastAsia="Arial" w:hAnsi="Arial" w:cs="Arial"/>
                <w:sz w:val="24"/>
                <w:szCs w:val="24"/>
              </w:rPr>
              <w:t>em</w:t>
            </w:r>
            <w:r w:rsidRPr="00974260">
              <w:rPr>
                <w:rFonts w:ascii="Arial" w:eastAsia="Arial" w:hAnsi="Arial" w:cs="Arial"/>
                <w:sz w:val="24"/>
                <w:szCs w:val="24"/>
              </w:rPr>
              <w:t xml:space="preserve"> </w:t>
            </w:r>
            <w:proofErr w:type="spellStart"/>
            <w:r w:rsidRPr="00974260">
              <w:rPr>
                <w:rFonts w:ascii="Arial" w:eastAsia="Arial" w:hAnsi="Arial" w:cs="Arial"/>
                <w:sz w:val="24"/>
                <w:szCs w:val="24"/>
              </w:rPr>
              <w:t>SQLite</w:t>
            </w:r>
            <w:proofErr w:type="spellEnd"/>
            <w:r w:rsidRPr="00974260">
              <w:rPr>
                <w:rFonts w:ascii="Arial" w:eastAsia="Arial" w:hAnsi="Arial" w:cs="Arial"/>
                <w:sz w:val="24"/>
                <w:szCs w:val="24"/>
              </w:rPr>
              <w:t xml:space="preserve"> e inserção de dados.</w:t>
            </w:r>
          </w:p>
        </w:tc>
      </w:tr>
      <w:tr w:rsidR="00240F7D" w:rsidRPr="00975C7B" w14:paraId="7F266774" w14:textId="77777777" w:rsidTr="00264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2FE11" w14:textId="77777777" w:rsidR="00974260" w:rsidRDefault="00974260" w:rsidP="0026457D">
            <w:pPr>
              <w:spacing w:before="120" w:after="280" w:line="360" w:lineRule="auto"/>
              <w:jc w:val="center"/>
              <w:rPr>
                <w:rFonts w:ascii="Arial" w:eastAsia="Arial" w:hAnsi="Arial" w:cs="Arial"/>
                <w:b w:val="0"/>
                <w:bCs w:val="0"/>
                <w:sz w:val="24"/>
                <w:szCs w:val="24"/>
              </w:rPr>
            </w:pPr>
            <w:r w:rsidRPr="00974260">
              <w:rPr>
                <w:rFonts w:ascii="Arial" w:eastAsia="Arial" w:hAnsi="Arial" w:cs="Arial"/>
                <w:sz w:val="24"/>
                <w:szCs w:val="24"/>
              </w:rPr>
              <w:t>Gabriel Borge</w:t>
            </w:r>
            <w:r>
              <w:rPr>
                <w:rFonts w:ascii="Arial" w:eastAsia="Arial" w:hAnsi="Arial" w:cs="Arial"/>
                <w:sz w:val="24"/>
                <w:szCs w:val="24"/>
              </w:rPr>
              <w:t>s</w:t>
            </w:r>
          </w:p>
          <w:p w14:paraId="18EBEDBF" w14:textId="18696918" w:rsidR="00240F7D" w:rsidRPr="00CE1163" w:rsidRDefault="00974260" w:rsidP="0026457D">
            <w:pPr>
              <w:spacing w:before="120" w:after="280" w:line="360" w:lineRule="auto"/>
              <w:jc w:val="center"/>
              <w:rPr>
                <w:rFonts w:ascii="Arial" w:eastAsia="Arial" w:hAnsi="Arial" w:cs="Arial"/>
                <w:sz w:val="24"/>
                <w:szCs w:val="24"/>
              </w:rPr>
            </w:pPr>
            <w:r>
              <w:rPr>
                <w:rFonts w:ascii="Arial" w:eastAsia="Arial" w:hAnsi="Arial" w:cs="Arial"/>
                <w:sz w:val="24"/>
                <w:szCs w:val="24"/>
              </w:rPr>
              <w:t>Gustavo</w:t>
            </w:r>
            <w:r w:rsidRPr="00974260">
              <w:rPr>
                <w:rFonts w:ascii="Arial" w:eastAsia="Arial" w:hAnsi="Arial" w:cs="Arial"/>
                <w:sz w:val="24"/>
                <w:szCs w:val="24"/>
              </w:rPr>
              <w:t xml:space="preserve"> </w:t>
            </w:r>
          </w:p>
        </w:tc>
        <w:tc>
          <w:tcPr>
            <w:tcW w:w="0" w:type="auto"/>
            <w:vAlign w:val="center"/>
            <w:hideMark/>
          </w:tcPr>
          <w:p w14:paraId="2E0C8AA9" w14:textId="4A40617D" w:rsidR="00240F7D" w:rsidRPr="00CE1163" w:rsidRDefault="00974260" w:rsidP="0026457D">
            <w:pPr>
              <w:spacing w:before="120" w:after="28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proofErr w:type="spellStart"/>
            <w:r w:rsidRPr="00974260">
              <w:rPr>
                <w:rFonts w:ascii="Arial" w:eastAsia="Arial" w:hAnsi="Arial" w:cs="Arial"/>
                <w:sz w:val="24"/>
                <w:szCs w:val="24"/>
              </w:rPr>
              <w:t>Dev</w:t>
            </w:r>
            <w:proofErr w:type="spellEnd"/>
            <w:r w:rsidRPr="00974260">
              <w:rPr>
                <w:rFonts w:ascii="Arial" w:eastAsia="Arial" w:hAnsi="Arial" w:cs="Arial"/>
                <w:sz w:val="24"/>
                <w:szCs w:val="24"/>
              </w:rPr>
              <w:t xml:space="preserve"> C</w:t>
            </w:r>
          </w:p>
        </w:tc>
        <w:tc>
          <w:tcPr>
            <w:tcW w:w="0" w:type="auto"/>
            <w:vAlign w:val="center"/>
            <w:hideMark/>
          </w:tcPr>
          <w:p w14:paraId="323039CE" w14:textId="26F08B1D" w:rsidR="00240F7D" w:rsidRPr="00CE1163" w:rsidRDefault="00974260" w:rsidP="00974260">
            <w:pPr>
              <w:spacing w:before="120" w:after="280" w:line="360" w:lineRule="auto"/>
              <w:ind w:left="7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sidRPr="00974260">
              <w:rPr>
                <w:rFonts w:ascii="Arial" w:eastAsia="Arial" w:hAnsi="Arial" w:cs="Arial"/>
                <w:sz w:val="24"/>
                <w:szCs w:val="24"/>
              </w:rPr>
              <w:t>Encarregados do desenvolvimento do programa em linguagem C, implementando menus interativos</w:t>
            </w:r>
            <w:r w:rsidR="009B4D6A">
              <w:rPr>
                <w:rFonts w:ascii="Arial" w:eastAsia="Arial" w:hAnsi="Arial" w:cs="Arial"/>
                <w:sz w:val="24"/>
                <w:szCs w:val="24"/>
              </w:rPr>
              <w:t xml:space="preserve"> </w:t>
            </w:r>
            <w:r w:rsidRPr="00974260">
              <w:rPr>
                <w:rFonts w:ascii="Arial" w:eastAsia="Arial" w:hAnsi="Arial" w:cs="Arial"/>
                <w:sz w:val="24"/>
                <w:szCs w:val="24"/>
              </w:rPr>
              <w:t>e lógicas para a operação da empresa.</w:t>
            </w:r>
          </w:p>
        </w:tc>
      </w:tr>
    </w:tbl>
    <w:p w14:paraId="3D7E72E5" w14:textId="77777777" w:rsidR="00240F7D" w:rsidRPr="00975C7B" w:rsidRDefault="00240F7D" w:rsidP="00240F7D">
      <w:pPr>
        <w:spacing w:before="120" w:after="280" w:line="360" w:lineRule="auto"/>
        <w:ind w:firstLine="709"/>
        <w:jc w:val="both"/>
        <w:rPr>
          <w:rFonts w:ascii="Arial" w:eastAsia="Arial" w:hAnsi="Arial" w:cs="Arial"/>
          <w:b/>
          <w:color w:val="FF0000"/>
          <w:sz w:val="24"/>
          <w:szCs w:val="24"/>
        </w:rPr>
      </w:pPr>
    </w:p>
    <w:p w14:paraId="444A4133" w14:textId="77777777" w:rsidR="00240F7D" w:rsidRDefault="00240F7D" w:rsidP="00250FAE">
      <w:pPr>
        <w:spacing w:before="120" w:after="100" w:afterAutospacing="1" w:line="360" w:lineRule="auto"/>
        <w:ind w:firstLine="709"/>
        <w:jc w:val="both"/>
        <w:rPr>
          <w:rFonts w:ascii="Arial" w:eastAsia="Arial" w:hAnsi="Arial" w:cs="Arial"/>
          <w:b/>
          <w:color w:val="FF0000"/>
          <w:sz w:val="24"/>
          <w:szCs w:val="24"/>
        </w:rPr>
      </w:pPr>
    </w:p>
    <w:p w14:paraId="664732D1" w14:textId="0A197722" w:rsidR="00F72D71" w:rsidRPr="00324B52" w:rsidRDefault="00F72D71" w:rsidP="00F9440B">
      <w:pPr>
        <w:spacing w:before="120" w:after="100" w:afterAutospacing="1" w:line="360" w:lineRule="auto"/>
        <w:jc w:val="both"/>
        <w:rPr>
          <w:rFonts w:ascii="Arial" w:eastAsia="Arial" w:hAnsi="Arial" w:cs="Arial"/>
          <w:sz w:val="24"/>
          <w:szCs w:val="24"/>
        </w:rPr>
      </w:pPr>
    </w:p>
    <w:tbl>
      <w:tblPr>
        <w:tblW w:w="876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
        <w:gridCol w:w="2164"/>
        <w:gridCol w:w="617"/>
        <w:gridCol w:w="617"/>
        <w:gridCol w:w="617"/>
        <w:gridCol w:w="617"/>
        <w:gridCol w:w="617"/>
        <w:gridCol w:w="617"/>
        <w:gridCol w:w="617"/>
        <w:gridCol w:w="617"/>
        <w:gridCol w:w="617"/>
        <w:gridCol w:w="617"/>
      </w:tblGrid>
      <w:tr w:rsidR="00A92207" w:rsidRPr="00324B52" w14:paraId="19A786C4" w14:textId="77777777" w:rsidTr="00903956">
        <w:tc>
          <w:tcPr>
            <w:tcW w:w="426" w:type="dxa"/>
            <w:vAlign w:val="center"/>
          </w:tcPr>
          <w:p w14:paraId="5475564A" w14:textId="77777777" w:rsidR="00F72D71" w:rsidRPr="00324B52" w:rsidRDefault="00F72D71" w:rsidP="00222567">
            <w:pPr>
              <w:spacing w:before="120" w:after="100" w:afterAutospacing="1" w:line="360" w:lineRule="auto"/>
              <w:rPr>
                <w:rFonts w:ascii="Arial" w:eastAsia="Arial" w:hAnsi="Arial" w:cs="Arial"/>
                <w:b/>
                <w:sz w:val="16"/>
                <w:szCs w:val="16"/>
              </w:rPr>
            </w:pPr>
          </w:p>
        </w:tc>
        <w:tc>
          <w:tcPr>
            <w:tcW w:w="2164" w:type="dxa"/>
            <w:vAlign w:val="center"/>
          </w:tcPr>
          <w:p w14:paraId="347C30F9" w14:textId="77777777" w:rsidR="00F72D71" w:rsidRPr="00324B52" w:rsidRDefault="00F72D71" w:rsidP="00A92207">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 xml:space="preserve">ATIVIDADES / </w:t>
            </w:r>
            <w:r w:rsidR="00A92207" w:rsidRPr="00324B52">
              <w:rPr>
                <w:rFonts w:ascii="Arial" w:eastAsia="Arial" w:hAnsi="Arial" w:cs="Arial"/>
                <w:b/>
                <w:sz w:val="16"/>
                <w:szCs w:val="16"/>
              </w:rPr>
              <w:t>DATA</w:t>
            </w:r>
          </w:p>
        </w:tc>
        <w:tc>
          <w:tcPr>
            <w:tcW w:w="617" w:type="dxa"/>
            <w:vAlign w:val="center"/>
          </w:tcPr>
          <w:p w14:paraId="1B6F7D00" w14:textId="27A06599" w:rsidR="00F72D71" w:rsidRPr="00324B52" w:rsidRDefault="00E501EB" w:rsidP="00222567">
            <w:pPr>
              <w:spacing w:before="120" w:after="100" w:afterAutospacing="1" w:line="360" w:lineRule="auto"/>
              <w:rPr>
                <w:rFonts w:ascii="Arial" w:eastAsia="Arial" w:hAnsi="Arial" w:cs="Arial"/>
                <w:sz w:val="16"/>
                <w:szCs w:val="16"/>
              </w:rPr>
            </w:pPr>
            <w:r>
              <w:rPr>
                <w:rFonts w:ascii="Arial" w:eastAsia="Arial" w:hAnsi="Arial" w:cs="Arial"/>
                <w:sz w:val="16"/>
                <w:szCs w:val="16"/>
              </w:rPr>
              <w:t>01/03</w:t>
            </w:r>
          </w:p>
        </w:tc>
        <w:tc>
          <w:tcPr>
            <w:tcW w:w="617" w:type="dxa"/>
            <w:vAlign w:val="center"/>
          </w:tcPr>
          <w:p w14:paraId="1F1B39DA" w14:textId="128AFB08" w:rsidR="00F72D71" w:rsidRPr="00324B52" w:rsidRDefault="00E501EB" w:rsidP="00A92207">
            <w:pPr>
              <w:spacing w:before="120" w:after="100" w:afterAutospacing="1" w:line="360" w:lineRule="auto"/>
              <w:rPr>
                <w:rFonts w:ascii="Arial" w:eastAsia="Arial" w:hAnsi="Arial" w:cs="Arial"/>
                <w:sz w:val="16"/>
                <w:szCs w:val="16"/>
              </w:rPr>
            </w:pPr>
            <w:r>
              <w:rPr>
                <w:rFonts w:ascii="Arial" w:eastAsia="Arial" w:hAnsi="Arial" w:cs="Arial"/>
                <w:sz w:val="16"/>
                <w:szCs w:val="16"/>
              </w:rPr>
              <w:t>23</w:t>
            </w:r>
            <w:r w:rsidR="00A92207" w:rsidRPr="00324B52">
              <w:rPr>
                <w:rFonts w:ascii="Arial" w:eastAsia="Arial" w:hAnsi="Arial" w:cs="Arial"/>
                <w:sz w:val="16"/>
                <w:szCs w:val="16"/>
              </w:rPr>
              <w:t>/03</w:t>
            </w:r>
          </w:p>
        </w:tc>
        <w:tc>
          <w:tcPr>
            <w:tcW w:w="617" w:type="dxa"/>
            <w:vAlign w:val="center"/>
          </w:tcPr>
          <w:p w14:paraId="7287134B" w14:textId="6CE74A03" w:rsidR="00F72D71" w:rsidRPr="00324B52" w:rsidRDefault="00E501EB" w:rsidP="00A92207">
            <w:pPr>
              <w:spacing w:before="120" w:after="100" w:afterAutospacing="1" w:line="360" w:lineRule="auto"/>
              <w:rPr>
                <w:rFonts w:ascii="Arial" w:eastAsia="Arial" w:hAnsi="Arial" w:cs="Arial"/>
                <w:sz w:val="16"/>
                <w:szCs w:val="16"/>
              </w:rPr>
            </w:pPr>
            <w:r>
              <w:rPr>
                <w:rFonts w:ascii="Arial" w:eastAsia="Arial" w:hAnsi="Arial" w:cs="Arial"/>
                <w:sz w:val="16"/>
                <w:szCs w:val="16"/>
              </w:rPr>
              <w:t>10/04</w:t>
            </w:r>
          </w:p>
        </w:tc>
        <w:tc>
          <w:tcPr>
            <w:tcW w:w="617" w:type="dxa"/>
            <w:vAlign w:val="center"/>
          </w:tcPr>
          <w:p w14:paraId="42FC1FCE" w14:textId="59C4F720" w:rsidR="00F72D71" w:rsidRPr="00324B52" w:rsidRDefault="00E501EB" w:rsidP="00A92207">
            <w:pPr>
              <w:spacing w:before="120" w:after="100" w:afterAutospacing="1" w:line="360" w:lineRule="auto"/>
              <w:rPr>
                <w:rFonts w:ascii="Arial" w:eastAsia="Arial" w:hAnsi="Arial" w:cs="Arial"/>
                <w:sz w:val="16"/>
                <w:szCs w:val="16"/>
              </w:rPr>
            </w:pPr>
            <w:r>
              <w:rPr>
                <w:rFonts w:ascii="Arial" w:eastAsia="Arial" w:hAnsi="Arial" w:cs="Arial"/>
                <w:sz w:val="16"/>
                <w:szCs w:val="16"/>
              </w:rPr>
              <w:t>2</w:t>
            </w:r>
            <w:r w:rsidR="00903956">
              <w:rPr>
                <w:rFonts w:ascii="Arial" w:eastAsia="Arial" w:hAnsi="Arial" w:cs="Arial"/>
                <w:sz w:val="16"/>
                <w:szCs w:val="16"/>
              </w:rPr>
              <w:t>5</w:t>
            </w:r>
            <w:r>
              <w:rPr>
                <w:rFonts w:ascii="Arial" w:eastAsia="Arial" w:hAnsi="Arial" w:cs="Arial"/>
                <w:sz w:val="16"/>
                <w:szCs w:val="16"/>
              </w:rPr>
              <w:t>/04</w:t>
            </w:r>
          </w:p>
        </w:tc>
        <w:tc>
          <w:tcPr>
            <w:tcW w:w="617" w:type="dxa"/>
            <w:vAlign w:val="center"/>
          </w:tcPr>
          <w:p w14:paraId="5D5CE98A" w14:textId="7FBB157D" w:rsidR="00F72D71" w:rsidRPr="00324B52" w:rsidRDefault="00903956" w:rsidP="00222567">
            <w:pPr>
              <w:spacing w:before="120" w:after="100" w:afterAutospacing="1" w:line="360" w:lineRule="auto"/>
              <w:rPr>
                <w:rFonts w:ascii="Arial" w:eastAsia="Arial" w:hAnsi="Arial" w:cs="Arial"/>
                <w:sz w:val="16"/>
                <w:szCs w:val="16"/>
              </w:rPr>
            </w:pPr>
            <w:r>
              <w:rPr>
                <w:rFonts w:ascii="Arial" w:eastAsia="Arial" w:hAnsi="Arial" w:cs="Arial"/>
                <w:sz w:val="16"/>
                <w:szCs w:val="16"/>
              </w:rPr>
              <w:t>26</w:t>
            </w:r>
            <w:r w:rsidR="00E501EB">
              <w:rPr>
                <w:rFonts w:ascii="Arial" w:eastAsia="Arial" w:hAnsi="Arial" w:cs="Arial"/>
                <w:sz w:val="16"/>
                <w:szCs w:val="16"/>
              </w:rPr>
              <w:t>/04</w:t>
            </w:r>
          </w:p>
        </w:tc>
        <w:tc>
          <w:tcPr>
            <w:tcW w:w="617" w:type="dxa"/>
            <w:vAlign w:val="center"/>
          </w:tcPr>
          <w:p w14:paraId="50784CD1" w14:textId="2CCEF3B4" w:rsidR="00F72D71" w:rsidRPr="00324B52" w:rsidRDefault="00E501EB" w:rsidP="00222567">
            <w:pPr>
              <w:spacing w:before="120" w:after="100" w:afterAutospacing="1" w:line="360" w:lineRule="auto"/>
              <w:rPr>
                <w:rFonts w:ascii="Arial" w:eastAsia="Arial" w:hAnsi="Arial" w:cs="Arial"/>
                <w:sz w:val="16"/>
                <w:szCs w:val="16"/>
              </w:rPr>
            </w:pPr>
            <w:r>
              <w:rPr>
                <w:rFonts w:ascii="Arial" w:eastAsia="Arial" w:hAnsi="Arial" w:cs="Arial"/>
                <w:sz w:val="16"/>
                <w:szCs w:val="16"/>
              </w:rPr>
              <w:t>30/04</w:t>
            </w:r>
          </w:p>
        </w:tc>
        <w:tc>
          <w:tcPr>
            <w:tcW w:w="617" w:type="dxa"/>
            <w:vAlign w:val="center"/>
          </w:tcPr>
          <w:p w14:paraId="3227C72B" w14:textId="4CC58F39" w:rsidR="00F72D71" w:rsidRPr="00324B52" w:rsidRDefault="00903956" w:rsidP="00222567">
            <w:pPr>
              <w:spacing w:before="120" w:after="100" w:afterAutospacing="1" w:line="360" w:lineRule="auto"/>
              <w:rPr>
                <w:rFonts w:ascii="Arial" w:eastAsia="Arial" w:hAnsi="Arial" w:cs="Arial"/>
                <w:sz w:val="16"/>
                <w:szCs w:val="16"/>
              </w:rPr>
            </w:pPr>
            <w:r>
              <w:rPr>
                <w:rFonts w:ascii="Arial" w:eastAsia="Arial" w:hAnsi="Arial" w:cs="Arial"/>
                <w:sz w:val="16"/>
                <w:szCs w:val="16"/>
              </w:rPr>
              <w:t>03</w:t>
            </w:r>
            <w:r w:rsidR="00A92207" w:rsidRPr="00324B52">
              <w:rPr>
                <w:rFonts w:ascii="Arial" w:eastAsia="Arial" w:hAnsi="Arial" w:cs="Arial"/>
                <w:sz w:val="16"/>
                <w:szCs w:val="16"/>
              </w:rPr>
              <w:t>/0</w:t>
            </w:r>
            <w:r>
              <w:rPr>
                <w:rFonts w:ascii="Arial" w:eastAsia="Arial" w:hAnsi="Arial" w:cs="Arial"/>
                <w:sz w:val="16"/>
                <w:szCs w:val="16"/>
              </w:rPr>
              <w:t>5</w:t>
            </w:r>
          </w:p>
        </w:tc>
        <w:tc>
          <w:tcPr>
            <w:tcW w:w="617" w:type="dxa"/>
            <w:vAlign w:val="center"/>
          </w:tcPr>
          <w:p w14:paraId="3B107CE9" w14:textId="359B4866" w:rsidR="00F72D71" w:rsidRPr="00324B52" w:rsidRDefault="00903956" w:rsidP="00222567">
            <w:pPr>
              <w:spacing w:before="120" w:after="100" w:afterAutospacing="1" w:line="360" w:lineRule="auto"/>
              <w:rPr>
                <w:rFonts w:ascii="Arial" w:eastAsia="Arial" w:hAnsi="Arial" w:cs="Arial"/>
                <w:sz w:val="16"/>
                <w:szCs w:val="16"/>
              </w:rPr>
            </w:pPr>
            <w:r>
              <w:rPr>
                <w:rFonts w:ascii="Arial" w:eastAsia="Arial" w:hAnsi="Arial" w:cs="Arial"/>
                <w:sz w:val="16"/>
                <w:szCs w:val="16"/>
              </w:rPr>
              <w:t>10</w:t>
            </w:r>
            <w:r w:rsidR="00A92207" w:rsidRPr="00324B52">
              <w:rPr>
                <w:rFonts w:ascii="Arial" w:eastAsia="Arial" w:hAnsi="Arial" w:cs="Arial"/>
                <w:sz w:val="16"/>
                <w:szCs w:val="16"/>
              </w:rPr>
              <w:t>/0</w:t>
            </w:r>
            <w:r>
              <w:rPr>
                <w:rFonts w:ascii="Arial" w:eastAsia="Arial" w:hAnsi="Arial" w:cs="Arial"/>
                <w:sz w:val="16"/>
                <w:szCs w:val="16"/>
              </w:rPr>
              <w:t>5</w:t>
            </w:r>
          </w:p>
        </w:tc>
        <w:tc>
          <w:tcPr>
            <w:tcW w:w="617" w:type="dxa"/>
            <w:vAlign w:val="center"/>
          </w:tcPr>
          <w:p w14:paraId="0294CAA5" w14:textId="045BD128" w:rsidR="00F72D71" w:rsidRPr="00324B52" w:rsidRDefault="00A92207" w:rsidP="00222567">
            <w:pPr>
              <w:spacing w:before="120" w:after="100" w:afterAutospacing="1" w:line="360" w:lineRule="auto"/>
              <w:rPr>
                <w:rFonts w:ascii="Arial" w:eastAsia="Arial" w:hAnsi="Arial" w:cs="Arial"/>
                <w:sz w:val="16"/>
                <w:szCs w:val="16"/>
              </w:rPr>
            </w:pPr>
            <w:r w:rsidRPr="00324B52">
              <w:rPr>
                <w:rFonts w:ascii="Arial" w:eastAsia="Arial" w:hAnsi="Arial" w:cs="Arial"/>
                <w:sz w:val="16"/>
                <w:szCs w:val="16"/>
              </w:rPr>
              <w:t>2</w:t>
            </w:r>
            <w:r w:rsidR="00903956">
              <w:rPr>
                <w:rFonts w:ascii="Arial" w:eastAsia="Arial" w:hAnsi="Arial" w:cs="Arial"/>
                <w:sz w:val="16"/>
                <w:szCs w:val="16"/>
              </w:rPr>
              <w:t>4</w:t>
            </w:r>
            <w:r w:rsidRPr="00324B52">
              <w:rPr>
                <w:rFonts w:ascii="Arial" w:eastAsia="Arial" w:hAnsi="Arial" w:cs="Arial"/>
                <w:sz w:val="16"/>
                <w:szCs w:val="16"/>
              </w:rPr>
              <w:t>/0</w:t>
            </w:r>
            <w:r w:rsidR="00903956">
              <w:rPr>
                <w:rFonts w:ascii="Arial" w:eastAsia="Arial" w:hAnsi="Arial" w:cs="Arial"/>
                <w:sz w:val="16"/>
                <w:szCs w:val="16"/>
              </w:rPr>
              <w:t>5</w:t>
            </w:r>
          </w:p>
        </w:tc>
        <w:tc>
          <w:tcPr>
            <w:tcW w:w="617" w:type="dxa"/>
            <w:vAlign w:val="center"/>
          </w:tcPr>
          <w:p w14:paraId="212EC0CF" w14:textId="5F90EC18" w:rsidR="00F72D71" w:rsidRPr="00324B52" w:rsidRDefault="00A92207" w:rsidP="00222567">
            <w:pPr>
              <w:spacing w:before="120" w:after="100" w:afterAutospacing="1" w:line="360" w:lineRule="auto"/>
              <w:rPr>
                <w:rFonts w:ascii="Arial" w:eastAsia="Arial" w:hAnsi="Arial" w:cs="Arial"/>
                <w:sz w:val="16"/>
                <w:szCs w:val="16"/>
              </w:rPr>
            </w:pPr>
            <w:r w:rsidRPr="00324B52">
              <w:rPr>
                <w:rFonts w:ascii="Arial" w:eastAsia="Arial" w:hAnsi="Arial" w:cs="Arial"/>
                <w:sz w:val="16"/>
                <w:szCs w:val="16"/>
              </w:rPr>
              <w:t>28/0</w:t>
            </w:r>
            <w:r w:rsidR="00903956">
              <w:rPr>
                <w:rFonts w:ascii="Arial" w:eastAsia="Arial" w:hAnsi="Arial" w:cs="Arial"/>
                <w:sz w:val="16"/>
                <w:szCs w:val="16"/>
              </w:rPr>
              <w:t>5</w:t>
            </w:r>
          </w:p>
        </w:tc>
      </w:tr>
      <w:tr w:rsidR="00A92207" w:rsidRPr="00324B52" w14:paraId="18214857" w14:textId="77777777" w:rsidTr="00903956">
        <w:tc>
          <w:tcPr>
            <w:tcW w:w="426" w:type="dxa"/>
            <w:vAlign w:val="center"/>
          </w:tcPr>
          <w:p w14:paraId="4AE9D535" w14:textId="77777777" w:rsidR="00F72D71" w:rsidRPr="00324B52" w:rsidRDefault="00F72D71" w:rsidP="00222567">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1</w:t>
            </w:r>
          </w:p>
        </w:tc>
        <w:tc>
          <w:tcPr>
            <w:tcW w:w="2164" w:type="dxa"/>
            <w:vAlign w:val="center"/>
          </w:tcPr>
          <w:p w14:paraId="07A54174" w14:textId="09BEA58B" w:rsidR="00F72D71" w:rsidRPr="00324B52" w:rsidRDefault="00E501EB" w:rsidP="00222567">
            <w:pPr>
              <w:spacing w:before="120" w:after="100" w:afterAutospacing="1" w:line="360" w:lineRule="auto"/>
              <w:rPr>
                <w:rFonts w:ascii="Arial" w:eastAsia="Arial" w:hAnsi="Arial" w:cs="Arial"/>
                <w:b/>
                <w:sz w:val="16"/>
                <w:szCs w:val="16"/>
              </w:rPr>
            </w:pPr>
            <w:r w:rsidRPr="00E501EB">
              <w:rPr>
                <w:rFonts w:ascii="Arial" w:eastAsia="Arial" w:hAnsi="Arial" w:cs="Arial"/>
                <w:b/>
                <w:sz w:val="16"/>
                <w:szCs w:val="16"/>
              </w:rPr>
              <w:t>Formação do grupo</w:t>
            </w:r>
            <w:r>
              <w:rPr>
                <w:rFonts w:ascii="Arial" w:eastAsia="Arial" w:hAnsi="Arial" w:cs="Arial"/>
                <w:b/>
                <w:sz w:val="16"/>
                <w:szCs w:val="16"/>
              </w:rPr>
              <w:t>.</w:t>
            </w:r>
          </w:p>
        </w:tc>
        <w:tc>
          <w:tcPr>
            <w:tcW w:w="617" w:type="dxa"/>
            <w:vAlign w:val="center"/>
          </w:tcPr>
          <w:p w14:paraId="69CCA188" w14:textId="77777777" w:rsidR="00F72D71" w:rsidRPr="00324B52" w:rsidRDefault="00F72D71" w:rsidP="00222567">
            <w:pPr>
              <w:spacing w:before="120" w:after="100" w:afterAutospacing="1" w:line="360" w:lineRule="auto"/>
              <w:jc w:val="center"/>
              <w:rPr>
                <w:rFonts w:ascii="Arial" w:eastAsia="Arial" w:hAnsi="Arial" w:cs="Arial"/>
                <w:sz w:val="16"/>
                <w:szCs w:val="16"/>
              </w:rPr>
            </w:pPr>
            <w:r w:rsidRPr="00324B52">
              <w:rPr>
                <w:rFonts w:ascii="Arial" w:eastAsia="Arial" w:hAnsi="Arial" w:cs="Arial"/>
                <w:sz w:val="16"/>
                <w:szCs w:val="16"/>
              </w:rPr>
              <w:t>X</w:t>
            </w:r>
          </w:p>
        </w:tc>
        <w:tc>
          <w:tcPr>
            <w:tcW w:w="617" w:type="dxa"/>
            <w:vAlign w:val="center"/>
          </w:tcPr>
          <w:p w14:paraId="6A5DC68E"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2A9721DC"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02FABA76"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67CFE38F"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2D59C29D"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678BCD76"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79560C31"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751EBC51"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372B6DD5"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r>
      <w:tr w:rsidR="00A92207" w:rsidRPr="00324B52" w14:paraId="3337D771" w14:textId="77777777" w:rsidTr="00903956">
        <w:tc>
          <w:tcPr>
            <w:tcW w:w="426" w:type="dxa"/>
            <w:vAlign w:val="center"/>
          </w:tcPr>
          <w:p w14:paraId="4FE101C7" w14:textId="77777777" w:rsidR="00F72D71" w:rsidRPr="00324B52" w:rsidRDefault="00F72D71" w:rsidP="00222567">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2</w:t>
            </w:r>
          </w:p>
        </w:tc>
        <w:tc>
          <w:tcPr>
            <w:tcW w:w="2164" w:type="dxa"/>
            <w:vAlign w:val="center"/>
          </w:tcPr>
          <w:p w14:paraId="060E16C6" w14:textId="275D3109" w:rsidR="00F72D71" w:rsidRPr="00324B52" w:rsidRDefault="00E501EB" w:rsidP="00222567">
            <w:pPr>
              <w:spacing w:before="120" w:after="100" w:afterAutospacing="1" w:line="360" w:lineRule="auto"/>
              <w:rPr>
                <w:rFonts w:ascii="Arial" w:eastAsia="Arial" w:hAnsi="Arial" w:cs="Arial"/>
                <w:b/>
                <w:sz w:val="16"/>
                <w:szCs w:val="16"/>
              </w:rPr>
            </w:pPr>
            <w:r>
              <w:rPr>
                <w:rFonts w:ascii="Arial" w:eastAsia="Arial" w:hAnsi="Arial" w:cs="Arial"/>
                <w:b/>
                <w:sz w:val="16"/>
                <w:szCs w:val="16"/>
              </w:rPr>
              <w:t>B</w:t>
            </w:r>
            <w:r w:rsidRPr="00E501EB">
              <w:rPr>
                <w:rFonts w:ascii="Arial" w:eastAsia="Arial" w:hAnsi="Arial" w:cs="Arial"/>
                <w:b/>
                <w:sz w:val="16"/>
                <w:szCs w:val="16"/>
              </w:rPr>
              <w:t>rainstorming da ideia da empresa</w:t>
            </w:r>
            <w:r>
              <w:rPr>
                <w:rFonts w:ascii="Arial" w:eastAsia="Arial" w:hAnsi="Arial" w:cs="Arial"/>
                <w:b/>
                <w:sz w:val="16"/>
                <w:szCs w:val="16"/>
              </w:rPr>
              <w:t>.</w:t>
            </w:r>
          </w:p>
        </w:tc>
        <w:tc>
          <w:tcPr>
            <w:tcW w:w="617" w:type="dxa"/>
            <w:vAlign w:val="center"/>
          </w:tcPr>
          <w:p w14:paraId="658C577C"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54051AAB" w14:textId="77777777" w:rsidR="00F72D71" w:rsidRPr="00324B52" w:rsidRDefault="00F72D71" w:rsidP="00222567">
            <w:pPr>
              <w:spacing w:before="120" w:after="100" w:afterAutospacing="1" w:line="360" w:lineRule="auto"/>
              <w:jc w:val="center"/>
              <w:rPr>
                <w:rFonts w:ascii="Arial" w:eastAsia="Arial" w:hAnsi="Arial" w:cs="Arial"/>
                <w:sz w:val="16"/>
                <w:szCs w:val="16"/>
              </w:rPr>
            </w:pPr>
            <w:r w:rsidRPr="00324B52">
              <w:rPr>
                <w:rFonts w:ascii="Arial" w:eastAsia="Arial" w:hAnsi="Arial" w:cs="Arial"/>
                <w:sz w:val="16"/>
                <w:szCs w:val="16"/>
              </w:rPr>
              <w:t>X</w:t>
            </w:r>
          </w:p>
        </w:tc>
        <w:tc>
          <w:tcPr>
            <w:tcW w:w="617" w:type="dxa"/>
            <w:vAlign w:val="center"/>
          </w:tcPr>
          <w:p w14:paraId="62DCFE2A"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530F8E9D"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16DEF275"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020828AE"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0E0D5B34"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31709204"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469E6FCE"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47340F32"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r>
      <w:tr w:rsidR="00A92207" w:rsidRPr="00324B52" w14:paraId="5A0D0023" w14:textId="77777777" w:rsidTr="00903956">
        <w:tc>
          <w:tcPr>
            <w:tcW w:w="426" w:type="dxa"/>
            <w:vAlign w:val="center"/>
          </w:tcPr>
          <w:p w14:paraId="0050E192" w14:textId="77777777" w:rsidR="00F72D71" w:rsidRPr="00324B52" w:rsidRDefault="00F72D71" w:rsidP="00222567">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3</w:t>
            </w:r>
          </w:p>
        </w:tc>
        <w:tc>
          <w:tcPr>
            <w:tcW w:w="2164" w:type="dxa"/>
            <w:vAlign w:val="center"/>
          </w:tcPr>
          <w:p w14:paraId="39EA5782" w14:textId="40B80F2A" w:rsidR="00F72D71" w:rsidRPr="00324B52" w:rsidRDefault="00E501EB" w:rsidP="00222567">
            <w:pPr>
              <w:spacing w:before="120" w:after="100" w:afterAutospacing="1" w:line="360" w:lineRule="auto"/>
              <w:rPr>
                <w:rFonts w:ascii="Arial" w:eastAsia="Arial" w:hAnsi="Arial" w:cs="Arial"/>
                <w:b/>
                <w:sz w:val="16"/>
                <w:szCs w:val="16"/>
              </w:rPr>
            </w:pPr>
            <w:r w:rsidRPr="00E501EB">
              <w:rPr>
                <w:rFonts w:ascii="Arial" w:eastAsia="Arial" w:hAnsi="Arial" w:cs="Arial"/>
                <w:b/>
                <w:sz w:val="16"/>
                <w:szCs w:val="16"/>
              </w:rPr>
              <w:t>Definição de Missão, Visão, Valores</w:t>
            </w:r>
            <w:r w:rsidR="0044618E">
              <w:rPr>
                <w:rFonts w:ascii="Arial" w:eastAsia="Arial" w:hAnsi="Arial" w:cs="Arial"/>
                <w:b/>
                <w:sz w:val="16"/>
                <w:szCs w:val="16"/>
              </w:rPr>
              <w:t>.</w:t>
            </w:r>
          </w:p>
        </w:tc>
        <w:tc>
          <w:tcPr>
            <w:tcW w:w="617" w:type="dxa"/>
            <w:vAlign w:val="center"/>
          </w:tcPr>
          <w:p w14:paraId="6E2BFC47"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287A2728"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713CEAA4" w14:textId="77777777" w:rsidR="00F72D71" w:rsidRPr="00324B52" w:rsidRDefault="00F72D71" w:rsidP="00222567">
            <w:pPr>
              <w:spacing w:before="120" w:after="100" w:afterAutospacing="1" w:line="360" w:lineRule="auto"/>
              <w:jc w:val="center"/>
              <w:rPr>
                <w:rFonts w:ascii="Arial" w:eastAsia="Arial" w:hAnsi="Arial" w:cs="Arial"/>
                <w:sz w:val="16"/>
                <w:szCs w:val="16"/>
              </w:rPr>
            </w:pPr>
            <w:r w:rsidRPr="00324B52">
              <w:rPr>
                <w:rFonts w:ascii="Arial" w:eastAsia="Arial" w:hAnsi="Arial" w:cs="Arial"/>
                <w:sz w:val="16"/>
                <w:szCs w:val="16"/>
              </w:rPr>
              <w:t>X</w:t>
            </w:r>
          </w:p>
        </w:tc>
        <w:tc>
          <w:tcPr>
            <w:tcW w:w="617" w:type="dxa"/>
            <w:vAlign w:val="center"/>
          </w:tcPr>
          <w:p w14:paraId="49028FDC" w14:textId="000F5299"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0255D58D" w14:textId="66E074A6"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31EE218B"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1789A87E"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1711AFD6"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1C9351DA"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5AB7D902"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r>
      <w:tr w:rsidR="00A92207" w:rsidRPr="00324B52" w14:paraId="5F06210E" w14:textId="77777777" w:rsidTr="00903956">
        <w:tc>
          <w:tcPr>
            <w:tcW w:w="426" w:type="dxa"/>
            <w:vAlign w:val="center"/>
          </w:tcPr>
          <w:p w14:paraId="3FCB1376" w14:textId="77777777" w:rsidR="00F72D71" w:rsidRPr="00324B52" w:rsidRDefault="00F72D71" w:rsidP="00222567">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4</w:t>
            </w:r>
          </w:p>
        </w:tc>
        <w:tc>
          <w:tcPr>
            <w:tcW w:w="2164" w:type="dxa"/>
            <w:vAlign w:val="center"/>
          </w:tcPr>
          <w:p w14:paraId="6CB65A0D" w14:textId="702A8E6E" w:rsidR="00F72D71" w:rsidRPr="00324B52" w:rsidRDefault="00E501EB" w:rsidP="00222567">
            <w:pPr>
              <w:spacing w:before="120" w:after="100" w:afterAutospacing="1" w:line="360" w:lineRule="auto"/>
              <w:rPr>
                <w:rFonts w:ascii="Arial" w:eastAsia="Arial" w:hAnsi="Arial" w:cs="Arial"/>
                <w:b/>
                <w:sz w:val="16"/>
                <w:szCs w:val="16"/>
              </w:rPr>
            </w:pPr>
            <w:r>
              <w:rPr>
                <w:rFonts w:ascii="Arial" w:eastAsia="Arial" w:hAnsi="Arial" w:cs="Arial"/>
                <w:b/>
                <w:bCs/>
                <w:sz w:val="16"/>
                <w:szCs w:val="16"/>
              </w:rPr>
              <w:t>M</w:t>
            </w:r>
            <w:r w:rsidRPr="00E501EB">
              <w:rPr>
                <w:rFonts w:ascii="Arial" w:eastAsia="Arial" w:hAnsi="Arial" w:cs="Arial"/>
                <w:b/>
                <w:bCs/>
                <w:sz w:val="16"/>
                <w:szCs w:val="16"/>
              </w:rPr>
              <w:t>odelagem do Banco de Dados</w:t>
            </w:r>
            <w:r w:rsidR="0044618E">
              <w:rPr>
                <w:rFonts w:ascii="Arial" w:eastAsia="Arial" w:hAnsi="Arial" w:cs="Arial"/>
                <w:b/>
                <w:bCs/>
                <w:sz w:val="16"/>
                <w:szCs w:val="16"/>
              </w:rPr>
              <w:t>.</w:t>
            </w:r>
          </w:p>
        </w:tc>
        <w:tc>
          <w:tcPr>
            <w:tcW w:w="617" w:type="dxa"/>
            <w:vAlign w:val="center"/>
          </w:tcPr>
          <w:p w14:paraId="2AA989CD"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451858A9"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520E2768"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040A9CB9" w14:textId="75585E80" w:rsidR="00F72D71" w:rsidRPr="00324B52" w:rsidRDefault="00E501EB"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262B13D0" w14:textId="5A2E432B" w:rsidR="00F72D71" w:rsidRPr="00324B52" w:rsidRDefault="00E501EB"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5DA3EBA7" w14:textId="3BD3AD66" w:rsidR="00F72D71" w:rsidRPr="00324B52" w:rsidRDefault="00E501EB"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74943E61" w14:textId="08D1CB90"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762A11D6"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46FB2FA9"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2D60360B"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r>
      <w:tr w:rsidR="00A92207" w:rsidRPr="00324B52" w14:paraId="7102FDAD" w14:textId="77777777" w:rsidTr="00903956">
        <w:tc>
          <w:tcPr>
            <w:tcW w:w="426" w:type="dxa"/>
            <w:vAlign w:val="center"/>
          </w:tcPr>
          <w:p w14:paraId="092F06DB" w14:textId="77777777" w:rsidR="00F72D71" w:rsidRPr="00324B52" w:rsidRDefault="00F72D71" w:rsidP="00222567">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5</w:t>
            </w:r>
          </w:p>
        </w:tc>
        <w:tc>
          <w:tcPr>
            <w:tcW w:w="2164" w:type="dxa"/>
            <w:vAlign w:val="center"/>
          </w:tcPr>
          <w:p w14:paraId="6C26C132" w14:textId="2BA6F970" w:rsidR="00F72D71" w:rsidRPr="00324B52" w:rsidRDefault="00903956" w:rsidP="00222567">
            <w:pPr>
              <w:spacing w:before="120" w:after="100" w:afterAutospacing="1" w:line="360" w:lineRule="auto"/>
              <w:rPr>
                <w:rFonts w:ascii="Arial" w:eastAsia="Arial" w:hAnsi="Arial" w:cs="Arial"/>
                <w:b/>
                <w:sz w:val="16"/>
                <w:szCs w:val="16"/>
              </w:rPr>
            </w:pPr>
            <w:r>
              <w:rPr>
                <w:rFonts w:ascii="Arial" w:eastAsia="Arial" w:hAnsi="Arial" w:cs="Arial"/>
                <w:b/>
                <w:bCs/>
                <w:sz w:val="16"/>
                <w:szCs w:val="16"/>
              </w:rPr>
              <w:t>E</w:t>
            </w:r>
            <w:r w:rsidRPr="00903956">
              <w:rPr>
                <w:rFonts w:ascii="Arial" w:eastAsia="Arial" w:hAnsi="Arial" w:cs="Arial"/>
                <w:b/>
                <w:bCs/>
                <w:sz w:val="16"/>
                <w:szCs w:val="16"/>
              </w:rPr>
              <w:t>struturação inicial do HTML</w:t>
            </w:r>
            <w:r w:rsidR="0044618E">
              <w:rPr>
                <w:rFonts w:ascii="Arial" w:eastAsia="Arial" w:hAnsi="Arial" w:cs="Arial"/>
                <w:b/>
                <w:bCs/>
                <w:sz w:val="16"/>
                <w:szCs w:val="16"/>
              </w:rPr>
              <w:t>.</w:t>
            </w:r>
          </w:p>
        </w:tc>
        <w:tc>
          <w:tcPr>
            <w:tcW w:w="617" w:type="dxa"/>
            <w:vAlign w:val="center"/>
          </w:tcPr>
          <w:p w14:paraId="25CE7980"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7D17F159"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1A92D8F9"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0E9A82D4" w14:textId="253852F7" w:rsidR="00F72D71" w:rsidRPr="00324B52" w:rsidRDefault="00903956"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5899C599" w14:textId="7CD39D73" w:rsidR="00F72D71" w:rsidRPr="00324B52" w:rsidRDefault="00903956"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1E3E5C78" w14:textId="5D4C4F2B" w:rsidR="00F72D71" w:rsidRPr="00324B52" w:rsidRDefault="00903956"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596E31EC" w14:textId="737B1279"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737E0BC4" w14:textId="5380B0E1"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459640A9"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303B60F2"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r>
      <w:tr w:rsidR="00A92207" w:rsidRPr="00324B52" w14:paraId="16C034C8" w14:textId="77777777" w:rsidTr="00903956">
        <w:tc>
          <w:tcPr>
            <w:tcW w:w="426" w:type="dxa"/>
            <w:vAlign w:val="center"/>
          </w:tcPr>
          <w:p w14:paraId="1ACAC6EB" w14:textId="77777777" w:rsidR="00F72D71" w:rsidRPr="00324B52" w:rsidRDefault="00F72D71" w:rsidP="00222567">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6</w:t>
            </w:r>
          </w:p>
        </w:tc>
        <w:tc>
          <w:tcPr>
            <w:tcW w:w="2164" w:type="dxa"/>
            <w:vAlign w:val="center"/>
          </w:tcPr>
          <w:p w14:paraId="703DDC97" w14:textId="2CFF31CE" w:rsidR="00F72D71" w:rsidRPr="00324B52" w:rsidRDefault="00E501EB" w:rsidP="00222567">
            <w:pPr>
              <w:spacing w:before="120" w:after="100" w:afterAutospacing="1" w:line="360" w:lineRule="auto"/>
              <w:rPr>
                <w:rFonts w:ascii="Arial" w:eastAsia="Arial" w:hAnsi="Arial" w:cs="Arial"/>
                <w:b/>
                <w:sz w:val="16"/>
                <w:szCs w:val="16"/>
              </w:rPr>
            </w:pPr>
            <w:r w:rsidRPr="00E501EB">
              <w:rPr>
                <w:rFonts w:ascii="Arial" w:eastAsia="Arial" w:hAnsi="Arial" w:cs="Arial"/>
                <w:b/>
                <w:bCs/>
                <w:sz w:val="16"/>
                <w:szCs w:val="16"/>
              </w:rPr>
              <w:t>Entrega Parcial</w:t>
            </w:r>
            <w:r w:rsidR="0044618E">
              <w:rPr>
                <w:rFonts w:ascii="Arial" w:eastAsia="Arial" w:hAnsi="Arial" w:cs="Arial"/>
                <w:b/>
                <w:bCs/>
                <w:sz w:val="16"/>
                <w:szCs w:val="16"/>
              </w:rPr>
              <w:t>.</w:t>
            </w:r>
          </w:p>
        </w:tc>
        <w:tc>
          <w:tcPr>
            <w:tcW w:w="617" w:type="dxa"/>
            <w:vAlign w:val="center"/>
          </w:tcPr>
          <w:p w14:paraId="1044880A"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3023B2CA"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648EA9FA"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501BB74F"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52542338"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00D80D2A" w14:textId="1A681BF5" w:rsidR="00F72D71" w:rsidRPr="00324B52" w:rsidRDefault="00E501EB"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7B7DB45C"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207D1ECB"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7B130A04" w14:textId="0B0E8A92"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2474251B"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r>
      <w:tr w:rsidR="00A92207" w:rsidRPr="00324B52" w14:paraId="6A033EEC" w14:textId="77777777" w:rsidTr="00903956">
        <w:tc>
          <w:tcPr>
            <w:tcW w:w="426" w:type="dxa"/>
            <w:vAlign w:val="center"/>
          </w:tcPr>
          <w:p w14:paraId="66B5AA6E" w14:textId="77777777" w:rsidR="00F72D71" w:rsidRPr="00324B52" w:rsidRDefault="00F72D71" w:rsidP="00222567">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7</w:t>
            </w:r>
          </w:p>
        </w:tc>
        <w:tc>
          <w:tcPr>
            <w:tcW w:w="2164" w:type="dxa"/>
            <w:vAlign w:val="center"/>
          </w:tcPr>
          <w:p w14:paraId="62582CA1" w14:textId="3FBC11AF" w:rsidR="00F72D71" w:rsidRPr="00324B52" w:rsidRDefault="00903956" w:rsidP="00222567">
            <w:pPr>
              <w:spacing w:before="120" w:after="100" w:afterAutospacing="1" w:line="360" w:lineRule="auto"/>
              <w:rPr>
                <w:rFonts w:ascii="Arial" w:eastAsia="Arial" w:hAnsi="Arial" w:cs="Arial"/>
                <w:b/>
                <w:sz w:val="16"/>
                <w:szCs w:val="16"/>
              </w:rPr>
            </w:pPr>
            <w:r>
              <w:rPr>
                <w:rFonts w:ascii="Arial" w:eastAsia="Arial" w:hAnsi="Arial" w:cs="Arial"/>
                <w:b/>
                <w:sz w:val="16"/>
                <w:szCs w:val="16"/>
              </w:rPr>
              <w:t>Desenvolvimento do Site</w:t>
            </w:r>
            <w:r w:rsidR="0044618E">
              <w:rPr>
                <w:rFonts w:ascii="Arial" w:eastAsia="Arial" w:hAnsi="Arial" w:cs="Arial"/>
                <w:b/>
                <w:sz w:val="16"/>
                <w:szCs w:val="16"/>
              </w:rPr>
              <w:t>.</w:t>
            </w:r>
          </w:p>
        </w:tc>
        <w:tc>
          <w:tcPr>
            <w:tcW w:w="617" w:type="dxa"/>
            <w:vAlign w:val="center"/>
          </w:tcPr>
          <w:p w14:paraId="6BB50131"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19FB9370"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6353F30C"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269FF884"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620D9BAB"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3F19E668"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5FA90436" w14:textId="7A017278" w:rsidR="00F72D71" w:rsidRPr="00324B52" w:rsidRDefault="00903956"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7213830D" w14:textId="24916E1D" w:rsidR="00F72D71" w:rsidRPr="00324B52" w:rsidRDefault="00903956"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71977817" w14:textId="77777777" w:rsidR="00F72D71" w:rsidRPr="00324B52" w:rsidRDefault="00F72D71" w:rsidP="00222567">
            <w:pPr>
              <w:spacing w:before="120" w:after="100" w:afterAutospacing="1" w:line="360" w:lineRule="auto"/>
              <w:jc w:val="center"/>
              <w:rPr>
                <w:rFonts w:ascii="Arial" w:eastAsia="Arial" w:hAnsi="Arial" w:cs="Arial"/>
                <w:sz w:val="16"/>
                <w:szCs w:val="16"/>
              </w:rPr>
            </w:pPr>
          </w:p>
        </w:tc>
        <w:tc>
          <w:tcPr>
            <w:tcW w:w="617" w:type="dxa"/>
            <w:vAlign w:val="center"/>
          </w:tcPr>
          <w:p w14:paraId="5AE6F99F" w14:textId="5C7C73E2" w:rsidR="00F72D71" w:rsidRPr="00324B52" w:rsidRDefault="00F72D71" w:rsidP="00222567">
            <w:pPr>
              <w:spacing w:before="120" w:after="100" w:afterAutospacing="1" w:line="360" w:lineRule="auto"/>
              <w:jc w:val="center"/>
              <w:rPr>
                <w:rFonts w:ascii="Arial" w:eastAsia="Arial" w:hAnsi="Arial" w:cs="Arial"/>
                <w:sz w:val="16"/>
                <w:szCs w:val="16"/>
              </w:rPr>
            </w:pPr>
          </w:p>
        </w:tc>
      </w:tr>
      <w:tr w:rsidR="00E501EB" w:rsidRPr="00324B52" w14:paraId="3DCBCF07" w14:textId="77777777" w:rsidTr="00903956">
        <w:tc>
          <w:tcPr>
            <w:tcW w:w="426" w:type="dxa"/>
            <w:vAlign w:val="center"/>
          </w:tcPr>
          <w:p w14:paraId="2029E660" w14:textId="4637B51C" w:rsidR="00E501EB" w:rsidRPr="00324B52" w:rsidRDefault="00903956" w:rsidP="00222567">
            <w:pPr>
              <w:spacing w:before="120" w:after="100" w:afterAutospacing="1" w:line="360" w:lineRule="auto"/>
              <w:rPr>
                <w:rFonts w:ascii="Arial" w:eastAsia="Arial" w:hAnsi="Arial" w:cs="Arial"/>
                <w:b/>
                <w:sz w:val="16"/>
                <w:szCs w:val="16"/>
              </w:rPr>
            </w:pPr>
            <w:r>
              <w:rPr>
                <w:rFonts w:ascii="Arial" w:eastAsia="Arial" w:hAnsi="Arial" w:cs="Arial"/>
                <w:b/>
                <w:sz w:val="16"/>
                <w:szCs w:val="16"/>
              </w:rPr>
              <w:t>8</w:t>
            </w:r>
          </w:p>
        </w:tc>
        <w:tc>
          <w:tcPr>
            <w:tcW w:w="2164" w:type="dxa"/>
            <w:vAlign w:val="center"/>
          </w:tcPr>
          <w:p w14:paraId="0277AB8C" w14:textId="55266D66" w:rsidR="00E501EB" w:rsidRPr="00324B52" w:rsidRDefault="00903956" w:rsidP="00222567">
            <w:pPr>
              <w:spacing w:before="120" w:after="100" w:afterAutospacing="1" w:line="360" w:lineRule="auto"/>
              <w:rPr>
                <w:rFonts w:ascii="Arial" w:eastAsia="Arial" w:hAnsi="Arial" w:cs="Arial"/>
                <w:b/>
                <w:sz w:val="16"/>
                <w:szCs w:val="16"/>
              </w:rPr>
            </w:pPr>
            <w:r>
              <w:rPr>
                <w:rFonts w:ascii="Arial" w:eastAsia="Arial" w:hAnsi="Arial" w:cs="Arial"/>
                <w:b/>
                <w:sz w:val="16"/>
                <w:szCs w:val="16"/>
              </w:rPr>
              <w:t>D</w:t>
            </w:r>
            <w:r w:rsidRPr="00903956">
              <w:rPr>
                <w:rFonts w:ascii="Arial" w:eastAsia="Arial" w:hAnsi="Arial" w:cs="Arial"/>
                <w:b/>
                <w:sz w:val="16"/>
                <w:szCs w:val="16"/>
              </w:rPr>
              <w:t>esenvolvimento do sistema em C</w:t>
            </w:r>
            <w:r w:rsidR="0044618E">
              <w:rPr>
                <w:rFonts w:ascii="Arial" w:eastAsia="Arial" w:hAnsi="Arial" w:cs="Arial"/>
                <w:b/>
                <w:sz w:val="16"/>
                <w:szCs w:val="16"/>
              </w:rPr>
              <w:t>.</w:t>
            </w:r>
          </w:p>
        </w:tc>
        <w:tc>
          <w:tcPr>
            <w:tcW w:w="617" w:type="dxa"/>
            <w:vAlign w:val="center"/>
          </w:tcPr>
          <w:p w14:paraId="43FCD5F4" w14:textId="77777777" w:rsidR="00E501EB" w:rsidRPr="00324B52" w:rsidRDefault="00E501EB" w:rsidP="00222567">
            <w:pPr>
              <w:spacing w:before="120" w:after="100" w:afterAutospacing="1" w:line="360" w:lineRule="auto"/>
              <w:jc w:val="center"/>
              <w:rPr>
                <w:rFonts w:ascii="Arial" w:eastAsia="Arial" w:hAnsi="Arial" w:cs="Arial"/>
                <w:sz w:val="16"/>
                <w:szCs w:val="16"/>
              </w:rPr>
            </w:pPr>
          </w:p>
        </w:tc>
        <w:tc>
          <w:tcPr>
            <w:tcW w:w="617" w:type="dxa"/>
            <w:vAlign w:val="center"/>
          </w:tcPr>
          <w:p w14:paraId="55A8BF0B" w14:textId="77777777" w:rsidR="00E501EB" w:rsidRPr="00324B52" w:rsidRDefault="00E501EB" w:rsidP="00222567">
            <w:pPr>
              <w:spacing w:before="120" w:after="100" w:afterAutospacing="1" w:line="360" w:lineRule="auto"/>
              <w:jc w:val="center"/>
              <w:rPr>
                <w:rFonts w:ascii="Arial" w:eastAsia="Arial" w:hAnsi="Arial" w:cs="Arial"/>
                <w:sz w:val="16"/>
                <w:szCs w:val="16"/>
              </w:rPr>
            </w:pPr>
          </w:p>
        </w:tc>
        <w:tc>
          <w:tcPr>
            <w:tcW w:w="617" w:type="dxa"/>
            <w:vAlign w:val="center"/>
          </w:tcPr>
          <w:p w14:paraId="45B5EBD4" w14:textId="77777777" w:rsidR="00E501EB" w:rsidRPr="00324B52" w:rsidRDefault="00E501EB" w:rsidP="00222567">
            <w:pPr>
              <w:spacing w:before="120" w:after="100" w:afterAutospacing="1" w:line="360" w:lineRule="auto"/>
              <w:jc w:val="center"/>
              <w:rPr>
                <w:rFonts w:ascii="Arial" w:eastAsia="Arial" w:hAnsi="Arial" w:cs="Arial"/>
                <w:sz w:val="16"/>
                <w:szCs w:val="16"/>
              </w:rPr>
            </w:pPr>
          </w:p>
        </w:tc>
        <w:tc>
          <w:tcPr>
            <w:tcW w:w="617" w:type="dxa"/>
            <w:vAlign w:val="center"/>
          </w:tcPr>
          <w:p w14:paraId="6F24EDE4" w14:textId="77777777" w:rsidR="00E501EB" w:rsidRPr="00324B52" w:rsidRDefault="00E501EB" w:rsidP="00222567">
            <w:pPr>
              <w:spacing w:before="120" w:after="100" w:afterAutospacing="1" w:line="360" w:lineRule="auto"/>
              <w:jc w:val="center"/>
              <w:rPr>
                <w:rFonts w:ascii="Arial" w:eastAsia="Arial" w:hAnsi="Arial" w:cs="Arial"/>
                <w:sz w:val="16"/>
                <w:szCs w:val="16"/>
              </w:rPr>
            </w:pPr>
          </w:p>
        </w:tc>
        <w:tc>
          <w:tcPr>
            <w:tcW w:w="617" w:type="dxa"/>
            <w:vAlign w:val="center"/>
          </w:tcPr>
          <w:p w14:paraId="76C747C6" w14:textId="77777777" w:rsidR="00E501EB" w:rsidRPr="00324B52" w:rsidRDefault="00E501EB" w:rsidP="00222567">
            <w:pPr>
              <w:spacing w:before="120" w:after="100" w:afterAutospacing="1" w:line="360" w:lineRule="auto"/>
              <w:jc w:val="center"/>
              <w:rPr>
                <w:rFonts w:ascii="Arial" w:eastAsia="Arial" w:hAnsi="Arial" w:cs="Arial"/>
                <w:sz w:val="16"/>
                <w:szCs w:val="16"/>
              </w:rPr>
            </w:pPr>
          </w:p>
        </w:tc>
        <w:tc>
          <w:tcPr>
            <w:tcW w:w="617" w:type="dxa"/>
            <w:vAlign w:val="center"/>
          </w:tcPr>
          <w:p w14:paraId="56197230" w14:textId="77777777" w:rsidR="00E501EB" w:rsidRPr="00324B52" w:rsidRDefault="00E501EB" w:rsidP="00222567">
            <w:pPr>
              <w:spacing w:before="120" w:after="100" w:afterAutospacing="1" w:line="360" w:lineRule="auto"/>
              <w:jc w:val="center"/>
              <w:rPr>
                <w:rFonts w:ascii="Arial" w:eastAsia="Arial" w:hAnsi="Arial" w:cs="Arial"/>
                <w:sz w:val="16"/>
                <w:szCs w:val="16"/>
              </w:rPr>
            </w:pPr>
          </w:p>
        </w:tc>
        <w:tc>
          <w:tcPr>
            <w:tcW w:w="617" w:type="dxa"/>
            <w:vAlign w:val="center"/>
          </w:tcPr>
          <w:p w14:paraId="293E6DA3" w14:textId="0D9DF7BC" w:rsidR="00E501EB" w:rsidRPr="00324B52" w:rsidRDefault="00903956"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5B00C3A8" w14:textId="00359B27" w:rsidR="00E501EB" w:rsidRPr="00324B52" w:rsidRDefault="00903956" w:rsidP="00222567">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vAlign w:val="center"/>
          </w:tcPr>
          <w:p w14:paraId="475EDBC6" w14:textId="77777777" w:rsidR="00E501EB" w:rsidRPr="00324B52" w:rsidRDefault="00E501EB" w:rsidP="00222567">
            <w:pPr>
              <w:spacing w:before="120" w:after="100" w:afterAutospacing="1" w:line="360" w:lineRule="auto"/>
              <w:jc w:val="center"/>
              <w:rPr>
                <w:rFonts w:ascii="Arial" w:eastAsia="Arial" w:hAnsi="Arial" w:cs="Arial"/>
                <w:sz w:val="16"/>
                <w:szCs w:val="16"/>
              </w:rPr>
            </w:pPr>
          </w:p>
        </w:tc>
        <w:tc>
          <w:tcPr>
            <w:tcW w:w="617" w:type="dxa"/>
            <w:vAlign w:val="center"/>
          </w:tcPr>
          <w:p w14:paraId="1D22094F" w14:textId="77777777" w:rsidR="00E501EB" w:rsidRPr="00324B52" w:rsidRDefault="00E501EB" w:rsidP="00222567">
            <w:pPr>
              <w:spacing w:before="120" w:after="100" w:afterAutospacing="1" w:line="360" w:lineRule="auto"/>
              <w:jc w:val="center"/>
              <w:rPr>
                <w:rFonts w:ascii="Arial" w:eastAsia="Arial" w:hAnsi="Arial" w:cs="Arial"/>
                <w:sz w:val="16"/>
                <w:szCs w:val="16"/>
              </w:rPr>
            </w:pPr>
          </w:p>
        </w:tc>
      </w:tr>
      <w:tr w:rsidR="00E501EB" w:rsidRPr="00324B52" w14:paraId="42DB6B9C" w14:textId="77777777" w:rsidTr="00903956">
        <w:tc>
          <w:tcPr>
            <w:tcW w:w="426" w:type="dxa"/>
            <w:tcBorders>
              <w:top w:val="single" w:sz="4" w:space="0" w:color="000000"/>
              <w:left w:val="single" w:sz="4" w:space="0" w:color="000000"/>
              <w:bottom w:val="single" w:sz="4" w:space="0" w:color="000000"/>
              <w:right w:val="single" w:sz="4" w:space="0" w:color="000000"/>
            </w:tcBorders>
            <w:vAlign w:val="center"/>
          </w:tcPr>
          <w:p w14:paraId="1CDD631D" w14:textId="4235B086" w:rsidR="00E501EB" w:rsidRPr="00324B52" w:rsidRDefault="00903956" w:rsidP="00FB1089">
            <w:pPr>
              <w:spacing w:before="120" w:after="100" w:afterAutospacing="1" w:line="360" w:lineRule="auto"/>
              <w:rPr>
                <w:rFonts w:ascii="Arial" w:eastAsia="Arial" w:hAnsi="Arial" w:cs="Arial"/>
                <w:b/>
                <w:sz w:val="16"/>
                <w:szCs w:val="16"/>
              </w:rPr>
            </w:pPr>
            <w:r>
              <w:rPr>
                <w:rFonts w:ascii="Arial" w:eastAsia="Arial" w:hAnsi="Arial" w:cs="Arial"/>
                <w:b/>
                <w:sz w:val="16"/>
                <w:szCs w:val="16"/>
              </w:rPr>
              <w:t>9</w:t>
            </w:r>
          </w:p>
        </w:tc>
        <w:tc>
          <w:tcPr>
            <w:tcW w:w="2164" w:type="dxa"/>
            <w:tcBorders>
              <w:top w:val="single" w:sz="4" w:space="0" w:color="000000"/>
              <w:left w:val="single" w:sz="4" w:space="0" w:color="000000"/>
              <w:bottom w:val="single" w:sz="4" w:space="0" w:color="000000"/>
              <w:right w:val="single" w:sz="4" w:space="0" w:color="000000"/>
            </w:tcBorders>
            <w:vAlign w:val="center"/>
          </w:tcPr>
          <w:p w14:paraId="7430216E" w14:textId="3E3FB96C" w:rsidR="00E501EB" w:rsidRPr="00324B52" w:rsidRDefault="00903956" w:rsidP="00FB1089">
            <w:pPr>
              <w:spacing w:before="120" w:after="100" w:afterAutospacing="1" w:line="360" w:lineRule="auto"/>
              <w:rPr>
                <w:rFonts w:ascii="Arial" w:eastAsia="Arial" w:hAnsi="Arial" w:cs="Arial"/>
                <w:b/>
                <w:sz w:val="16"/>
                <w:szCs w:val="16"/>
              </w:rPr>
            </w:pPr>
            <w:r>
              <w:rPr>
                <w:rFonts w:ascii="Arial" w:eastAsia="Arial" w:hAnsi="Arial" w:cs="Arial"/>
                <w:b/>
                <w:sz w:val="16"/>
                <w:szCs w:val="16"/>
              </w:rPr>
              <w:t>Desenvolvimento</w:t>
            </w:r>
            <w:r w:rsidRPr="00903956">
              <w:rPr>
                <w:rFonts w:ascii="Arial" w:eastAsia="Arial" w:hAnsi="Arial" w:cs="Arial"/>
                <w:b/>
                <w:sz w:val="16"/>
                <w:szCs w:val="16"/>
              </w:rPr>
              <w:t xml:space="preserve"> do banco de dados</w:t>
            </w:r>
            <w:r w:rsidR="0044618E">
              <w:rPr>
                <w:rFonts w:ascii="Arial" w:eastAsia="Arial" w:hAnsi="Arial" w:cs="Arial"/>
                <w:b/>
                <w:sz w:val="16"/>
                <w:szCs w:val="16"/>
              </w:rPr>
              <w:t>.</w:t>
            </w:r>
          </w:p>
        </w:tc>
        <w:tc>
          <w:tcPr>
            <w:tcW w:w="617" w:type="dxa"/>
            <w:tcBorders>
              <w:top w:val="single" w:sz="4" w:space="0" w:color="000000"/>
              <w:left w:val="single" w:sz="4" w:space="0" w:color="000000"/>
              <w:bottom w:val="single" w:sz="4" w:space="0" w:color="000000"/>
              <w:right w:val="single" w:sz="4" w:space="0" w:color="000000"/>
            </w:tcBorders>
            <w:vAlign w:val="center"/>
          </w:tcPr>
          <w:p w14:paraId="757F6741"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3A910D7"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77F7D50E"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79B568D4"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F8378D6"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1BF9245"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D5B2375" w14:textId="3AD0D8DF" w:rsidR="00E501EB" w:rsidRPr="00324B52" w:rsidRDefault="00903956" w:rsidP="00FB1089">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tcBorders>
              <w:top w:val="single" w:sz="4" w:space="0" w:color="000000"/>
              <w:left w:val="single" w:sz="4" w:space="0" w:color="000000"/>
              <w:bottom w:val="single" w:sz="4" w:space="0" w:color="000000"/>
              <w:right w:val="single" w:sz="4" w:space="0" w:color="000000"/>
            </w:tcBorders>
            <w:vAlign w:val="center"/>
          </w:tcPr>
          <w:p w14:paraId="4C6BF06F" w14:textId="791CB14F" w:rsidR="00E501EB" w:rsidRPr="00324B52" w:rsidRDefault="00903956" w:rsidP="00FB1089">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tcBorders>
              <w:top w:val="single" w:sz="4" w:space="0" w:color="000000"/>
              <w:left w:val="single" w:sz="4" w:space="0" w:color="000000"/>
              <w:bottom w:val="single" w:sz="4" w:space="0" w:color="000000"/>
              <w:right w:val="single" w:sz="4" w:space="0" w:color="000000"/>
            </w:tcBorders>
            <w:vAlign w:val="center"/>
          </w:tcPr>
          <w:p w14:paraId="63F39D40"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3E492AB" w14:textId="7FFB085A" w:rsidR="00E501EB" w:rsidRPr="00324B52" w:rsidRDefault="00E501EB" w:rsidP="00FB1089">
            <w:pPr>
              <w:spacing w:before="120" w:after="100" w:afterAutospacing="1" w:line="360" w:lineRule="auto"/>
              <w:jc w:val="center"/>
              <w:rPr>
                <w:rFonts w:ascii="Arial" w:eastAsia="Arial" w:hAnsi="Arial" w:cs="Arial"/>
                <w:sz w:val="16"/>
                <w:szCs w:val="16"/>
              </w:rPr>
            </w:pPr>
          </w:p>
        </w:tc>
      </w:tr>
      <w:tr w:rsidR="00E501EB" w:rsidRPr="00324B52" w14:paraId="671CAD64" w14:textId="77777777" w:rsidTr="00903956">
        <w:tc>
          <w:tcPr>
            <w:tcW w:w="426" w:type="dxa"/>
            <w:tcBorders>
              <w:top w:val="single" w:sz="4" w:space="0" w:color="000000"/>
              <w:left w:val="single" w:sz="4" w:space="0" w:color="000000"/>
              <w:bottom w:val="single" w:sz="4" w:space="0" w:color="000000"/>
              <w:right w:val="single" w:sz="4" w:space="0" w:color="000000"/>
            </w:tcBorders>
            <w:vAlign w:val="center"/>
          </w:tcPr>
          <w:p w14:paraId="76BC1011" w14:textId="2280B7D4" w:rsidR="00E501EB" w:rsidRPr="00324B52" w:rsidRDefault="00903956" w:rsidP="00FB1089">
            <w:pPr>
              <w:spacing w:before="120" w:after="100" w:afterAutospacing="1" w:line="360" w:lineRule="auto"/>
              <w:rPr>
                <w:rFonts w:ascii="Arial" w:eastAsia="Arial" w:hAnsi="Arial" w:cs="Arial"/>
                <w:b/>
                <w:sz w:val="16"/>
                <w:szCs w:val="16"/>
              </w:rPr>
            </w:pPr>
            <w:r>
              <w:rPr>
                <w:rFonts w:ascii="Arial" w:eastAsia="Arial" w:hAnsi="Arial" w:cs="Arial"/>
                <w:b/>
                <w:sz w:val="16"/>
                <w:szCs w:val="16"/>
              </w:rPr>
              <w:t>10</w:t>
            </w:r>
          </w:p>
        </w:tc>
        <w:tc>
          <w:tcPr>
            <w:tcW w:w="2164" w:type="dxa"/>
            <w:tcBorders>
              <w:top w:val="single" w:sz="4" w:space="0" w:color="000000"/>
              <w:left w:val="single" w:sz="4" w:space="0" w:color="000000"/>
              <w:bottom w:val="single" w:sz="4" w:space="0" w:color="000000"/>
              <w:right w:val="single" w:sz="4" w:space="0" w:color="000000"/>
            </w:tcBorders>
            <w:vAlign w:val="center"/>
          </w:tcPr>
          <w:p w14:paraId="27C1588F" w14:textId="2DB93622" w:rsidR="00E501EB" w:rsidRPr="00324B52" w:rsidRDefault="00903956" w:rsidP="00FB1089">
            <w:pPr>
              <w:spacing w:before="120" w:after="100" w:afterAutospacing="1" w:line="360" w:lineRule="auto"/>
              <w:rPr>
                <w:rFonts w:ascii="Arial" w:eastAsia="Arial" w:hAnsi="Arial" w:cs="Arial"/>
                <w:b/>
                <w:sz w:val="16"/>
                <w:szCs w:val="16"/>
              </w:rPr>
            </w:pPr>
            <w:r w:rsidRPr="00903956">
              <w:rPr>
                <w:rFonts w:ascii="Arial" w:eastAsia="Arial" w:hAnsi="Arial" w:cs="Arial"/>
                <w:b/>
                <w:sz w:val="16"/>
                <w:szCs w:val="16"/>
              </w:rPr>
              <w:t>Finalização e testes de todos os códigos</w:t>
            </w:r>
            <w:r w:rsidR="0044618E">
              <w:rPr>
                <w:rFonts w:ascii="Arial" w:eastAsia="Arial" w:hAnsi="Arial" w:cs="Arial"/>
                <w:b/>
                <w:sz w:val="16"/>
                <w:szCs w:val="16"/>
              </w:rPr>
              <w:t>.</w:t>
            </w:r>
          </w:p>
        </w:tc>
        <w:tc>
          <w:tcPr>
            <w:tcW w:w="617" w:type="dxa"/>
            <w:tcBorders>
              <w:top w:val="single" w:sz="4" w:space="0" w:color="000000"/>
              <w:left w:val="single" w:sz="4" w:space="0" w:color="000000"/>
              <w:bottom w:val="single" w:sz="4" w:space="0" w:color="000000"/>
              <w:right w:val="single" w:sz="4" w:space="0" w:color="000000"/>
            </w:tcBorders>
            <w:vAlign w:val="center"/>
          </w:tcPr>
          <w:p w14:paraId="3F6F2D82"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2731999D"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4DED728"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63F0D912"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29C46294"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6E0695D7"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0DAF3D4A"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6CEEDD1"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B862BAB" w14:textId="692B8A43" w:rsidR="00E501EB" w:rsidRPr="00324B52" w:rsidRDefault="00903956" w:rsidP="00FB1089">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tcBorders>
              <w:top w:val="single" w:sz="4" w:space="0" w:color="000000"/>
              <w:left w:val="single" w:sz="4" w:space="0" w:color="000000"/>
              <w:bottom w:val="single" w:sz="4" w:space="0" w:color="000000"/>
              <w:right w:val="single" w:sz="4" w:space="0" w:color="000000"/>
            </w:tcBorders>
            <w:vAlign w:val="center"/>
          </w:tcPr>
          <w:p w14:paraId="0545F034" w14:textId="55BE48C8" w:rsidR="00E501EB" w:rsidRPr="00324B52" w:rsidRDefault="00E501EB" w:rsidP="00FB1089">
            <w:pPr>
              <w:spacing w:before="120" w:after="100" w:afterAutospacing="1" w:line="360" w:lineRule="auto"/>
              <w:jc w:val="center"/>
              <w:rPr>
                <w:rFonts w:ascii="Arial" w:eastAsia="Arial" w:hAnsi="Arial" w:cs="Arial"/>
                <w:sz w:val="16"/>
                <w:szCs w:val="16"/>
              </w:rPr>
            </w:pPr>
          </w:p>
        </w:tc>
      </w:tr>
      <w:tr w:rsidR="00903956" w:rsidRPr="00324B52" w14:paraId="144D8301" w14:textId="77777777" w:rsidTr="00903956">
        <w:tc>
          <w:tcPr>
            <w:tcW w:w="426" w:type="dxa"/>
            <w:tcBorders>
              <w:top w:val="single" w:sz="4" w:space="0" w:color="000000"/>
              <w:left w:val="single" w:sz="4" w:space="0" w:color="000000"/>
              <w:bottom w:val="single" w:sz="4" w:space="0" w:color="000000"/>
              <w:right w:val="single" w:sz="4" w:space="0" w:color="000000"/>
            </w:tcBorders>
            <w:vAlign w:val="center"/>
          </w:tcPr>
          <w:p w14:paraId="0683000C" w14:textId="3D0B05E2" w:rsidR="00903956" w:rsidRPr="00324B52" w:rsidRDefault="00903956" w:rsidP="00FB1089">
            <w:pPr>
              <w:spacing w:before="120" w:after="100" w:afterAutospacing="1" w:line="360" w:lineRule="auto"/>
              <w:rPr>
                <w:rFonts w:ascii="Arial" w:eastAsia="Arial" w:hAnsi="Arial" w:cs="Arial"/>
                <w:b/>
                <w:sz w:val="16"/>
                <w:szCs w:val="16"/>
              </w:rPr>
            </w:pPr>
            <w:r>
              <w:rPr>
                <w:rFonts w:ascii="Arial" w:eastAsia="Arial" w:hAnsi="Arial" w:cs="Arial"/>
                <w:b/>
                <w:sz w:val="16"/>
                <w:szCs w:val="16"/>
              </w:rPr>
              <w:t>11</w:t>
            </w:r>
          </w:p>
        </w:tc>
        <w:tc>
          <w:tcPr>
            <w:tcW w:w="2164" w:type="dxa"/>
            <w:tcBorders>
              <w:top w:val="single" w:sz="4" w:space="0" w:color="000000"/>
              <w:left w:val="single" w:sz="4" w:space="0" w:color="000000"/>
              <w:bottom w:val="single" w:sz="4" w:space="0" w:color="000000"/>
              <w:right w:val="single" w:sz="4" w:space="0" w:color="000000"/>
            </w:tcBorders>
            <w:vAlign w:val="center"/>
          </w:tcPr>
          <w:p w14:paraId="6AA5774A" w14:textId="355E7E49" w:rsidR="00903956" w:rsidRPr="00324B52" w:rsidRDefault="00903956" w:rsidP="00FB1089">
            <w:pPr>
              <w:spacing w:before="120" w:after="100" w:afterAutospacing="1" w:line="360" w:lineRule="auto"/>
              <w:rPr>
                <w:rFonts w:ascii="Arial" w:eastAsia="Arial" w:hAnsi="Arial" w:cs="Arial"/>
                <w:b/>
                <w:sz w:val="16"/>
                <w:szCs w:val="16"/>
              </w:rPr>
            </w:pPr>
            <w:r>
              <w:rPr>
                <w:rFonts w:ascii="Arial" w:eastAsia="Arial" w:hAnsi="Arial" w:cs="Arial"/>
                <w:b/>
                <w:sz w:val="16"/>
                <w:szCs w:val="16"/>
              </w:rPr>
              <w:t>G</w:t>
            </w:r>
            <w:r w:rsidRPr="00903956">
              <w:rPr>
                <w:rFonts w:ascii="Arial" w:eastAsia="Arial" w:hAnsi="Arial" w:cs="Arial"/>
                <w:b/>
                <w:sz w:val="16"/>
                <w:szCs w:val="16"/>
              </w:rPr>
              <w:t xml:space="preserve">ravação do </w:t>
            </w:r>
            <w:r>
              <w:rPr>
                <w:rFonts w:ascii="Arial" w:eastAsia="Arial" w:hAnsi="Arial" w:cs="Arial"/>
                <w:b/>
                <w:sz w:val="16"/>
                <w:szCs w:val="16"/>
              </w:rPr>
              <w:t>vídeo</w:t>
            </w:r>
            <w:r w:rsidRPr="00903956">
              <w:rPr>
                <w:rFonts w:ascii="Arial" w:eastAsia="Arial" w:hAnsi="Arial" w:cs="Arial"/>
                <w:b/>
                <w:sz w:val="16"/>
                <w:szCs w:val="16"/>
              </w:rPr>
              <w:t xml:space="preserve"> de 10 minutos</w:t>
            </w:r>
            <w:r w:rsidR="0044618E">
              <w:rPr>
                <w:rFonts w:ascii="Arial" w:eastAsia="Arial" w:hAnsi="Arial" w:cs="Arial"/>
                <w:b/>
                <w:sz w:val="16"/>
                <w:szCs w:val="16"/>
              </w:rPr>
              <w:t>.</w:t>
            </w:r>
          </w:p>
        </w:tc>
        <w:tc>
          <w:tcPr>
            <w:tcW w:w="617" w:type="dxa"/>
            <w:tcBorders>
              <w:top w:val="single" w:sz="4" w:space="0" w:color="000000"/>
              <w:left w:val="single" w:sz="4" w:space="0" w:color="000000"/>
              <w:bottom w:val="single" w:sz="4" w:space="0" w:color="000000"/>
              <w:right w:val="single" w:sz="4" w:space="0" w:color="000000"/>
            </w:tcBorders>
            <w:vAlign w:val="center"/>
          </w:tcPr>
          <w:p w14:paraId="68DE5528"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475C25D"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24AE33AB"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4A00DE58"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E5EAACA"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0CAD28A"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6FFBB2B9"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2604650F"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1A5C20D" w14:textId="71780229" w:rsidR="00903956" w:rsidRPr="00324B52" w:rsidRDefault="00903956" w:rsidP="00FB1089">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tcBorders>
              <w:top w:val="single" w:sz="4" w:space="0" w:color="000000"/>
              <w:left w:val="single" w:sz="4" w:space="0" w:color="000000"/>
              <w:bottom w:val="single" w:sz="4" w:space="0" w:color="000000"/>
              <w:right w:val="single" w:sz="4" w:space="0" w:color="000000"/>
            </w:tcBorders>
            <w:vAlign w:val="center"/>
          </w:tcPr>
          <w:p w14:paraId="1F1218C8"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r>
      <w:tr w:rsidR="00903956" w:rsidRPr="00324B52" w14:paraId="5E8565F6" w14:textId="77777777" w:rsidTr="00903956">
        <w:tc>
          <w:tcPr>
            <w:tcW w:w="426" w:type="dxa"/>
            <w:tcBorders>
              <w:top w:val="single" w:sz="4" w:space="0" w:color="000000"/>
              <w:left w:val="single" w:sz="4" w:space="0" w:color="000000"/>
              <w:bottom w:val="single" w:sz="4" w:space="0" w:color="000000"/>
              <w:right w:val="single" w:sz="4" w:space="0" w:color="000000"/>
            </w:tcBorders>
            <w:vAlign w:val="center"/>
          </w:tcPr>
          <w:p w14:paraId="6754B867" w14:textId="6F94F1A2" w:rsidR="00903956" w:rsidRDefault="00903956" w:rsidP="00FB1089">
            <w:pPr>
              <w:spacing w:before="120" w:after="100" w:afterAutospacing="1" w:line="360" w:lineRule="auto"/>
              <w:rPr>
                <w:rFonts w:ascii="Arial" w:eastAsia="Arial" w:hAnsi="Arial" w:cs="Arial"/>
                <w:b/>
                <w:sz w:val="16"/>
                <w:szCs w:val="16"/>
              </w:rPr>
            </w:pPr>
            <w:r>
              <w:rPr>
                <w:rFonts w:ascii="Arial" w:eastAsia="Arial" w:hAnsi="Arial" w:cs="Arial"/>
                <w:b/>
                <w:sz w:val="16"/>
                <w:szCs w:val="16"/>
              </w:rPr>
              <w:t>12</w:t>
            </w:r>
          </w:p>
        </w:tc>
        <w:tc>
          <w:tcPr>
            <w:tcW w:w="2164" w:type="dxa"/>
            <w:tcBorders>
              <w:top w:val="single" w:sz="4" w:space="0" w:color="000000"/>
              <w:left w:val="single" w:sz="4" w:space="0" w:color="000000"/>
              <w:bottom w:val="single" w:sz="4" w:space="0" w:color="000000"/>
              <w:right w:val="single" w:sz="4" w:space="0" w:color="000000"/>
            </w:tcBorders>
            <w:vAlign w:val="center"/>
          </w:tcPr>
          <w:p w14:paraId="38332D3F" w14:textId="051F7863" w:rsidR="00903956" w:rsidRDefault="00903956" w:rsidP="00FB1089">
            <w:pPr>
              <w:spacing w:before="120" w:after="100" w:afterAutospacing="1" w:line="360" w:lineRule="auto"/>
              <w:rPr>
                <w:rFonts w:ascii="Arial" w:eastAsia="Arial" w:hAnsi="Arial" w:cs="Arial"/>
                <w:b/>
                <w:sz w:val="16"/>
                <w:szCs w:val="16"/>
              </w:rPr>
            </w:pPr>
            <w:r>
              <w:rPr>
                <w:rFonts w:ascii="Arial" w:eastAsia="Arial" w:hAnsi="Arial" w:cs="Arial"/>
                <w:b/>
                <w:sz w:val="16"/>
                <w:szCs w:val="16"/>
              </w:rPr>
              <w:t>F</w:t>
            </w:r>
            <w:r w:rsidRPr="00903956">
              <w:rPr>
                <w:rFonts w:ascii="Arial" w:eastAsia="Arial" w:hAnsi="Arial" w:cs="Arial"/>
                <w:b/>
                <w:sz w:val="16"/>
                <w:szCs w:val="16"/>
              </w:rPr>
              <w:t>ormatação final da documentação</w:t>
            </w:r>
            <w:r w:rsidR="0044618E">
              <w:rPr>
                <w:rFonts w:ascii="Arial" w:eastAsia="Arial" w:hAnsi="Arial" w:cs="Arial"/>
                <w:b/>
                <w:sz w:val="16"/>
                <w:szCs w:val="16"/>
              </w:rPr>
              <w:t>.</w:t>
            </w:r>
          </w:p>
        </w:tc>
        <w:tc>
          <w:tcPr>
            <w:tcW w:w="617" w:type="dxa"/>
            <w:tcBorders>
              <w:top w:val="single" w:sz="4" w:space="0" w:color="000000"/>
              <w:left w:val="single" w:sz="4" w:space="0" w:color="000000"/>
              <w:bottom w:val="single" w:sz="4" w:space="0" w:color="000000"/>
              <w:right w:val="single" w:sz="4" w:space="0" w:color="000000"/>
            </w:tcBorders>
            <w:vAlign w:val="center"/>
          </w:tcPr>
          <w:p w14:paraId="1E5B9DF5"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BC79233"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72409254"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23A9E9F"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0DE40837"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001BE047"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4877C368"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5904ECA"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7C2B73B8" w14:textId="23F7E578" w:rsidR="00903956" w:rsidRPr="00324B52" w:rsidRDefault="00903956" w:rsidP="00FB1089">
            <w:pPr>
              <w:spacing w:before="120" w:after="100" w:afterAutospacing="1" w:line="360" w:lineRule="auto"/>
              <w:jc w:val="center"/>
              <w:rPr>
                <w:rFonts w:ascii="Arial" w:eastAsia="Arial" w:hAnsi="Arial" w:cs="Arial"/>
                <w:sz w:val="16"/>
                <w:szCs w:val="16"/>
              </w:rPr>
            </w:pPr>
            <w:r>
              <w:rPr>
                <w:rFonts w:ascii="Arial" w:eastAsia="Arial" w:hAnsi="Arial" w:cs="Arial"/>
                <w:sz w:val="16"/>
                <w:szCs w:val="16"/>
              </w:rPr>
              <w:t>X</w:t>
            </w:r>
          </w:p>
        </w:tc>
        <w:tc>
          <w:tcPr>
            <w:tcW w:w="617" w:type="dxa"/>
            <w:tcBorders>
              <w:top w:val="single" w:sz="4" w:space="0" w:color="000000"/>
              <w:left w:val="single" w:sz="4" w:space="0" w:color="000000"/>
              <w:bottom w:val="single" w:sz="4" w:space="0" w:color="000000"/>
              <w:right w:val="single" w:sz="4" w:space="0" w:color="000000"/>
            </w:tcBorders>
            <w:vAlign w:val="center"/>
          </w:tcPr>
          <w:p w14:paraId="2A035FF8" w14:textId="77777777" w:rsidR="00903956" w:rsidRPr="00324B52" w:rsidRDefault="00903956" w:rsidP="00FB1089">
            <w:pPr>
              <w:spacing w:before="120" w:after="100" w:afterAutospacing="1" w:line="360" w:lineRule="auto"/>
              <w:jc w:val="center"/>
              <w:rPr>
                <w:rFonts w:ascii="Arial" w:eastAsia="Arial" w:hAnsi="Arial" w:cs="Arial"/>
                <w:sz w:val="16"/>
                <w:szCs w:val="16"/>
              </w:rPr>
            </w:pPr>
          </w:p>
        </w:tc>
      </w:tr>
      <w:tr w:rsidR="00E501EB" w:rsidRPr="00324B52" w14:paraId="405A2F6D" w14:textId="77777777" w:rsidTr="00903956">
        <w:tc>
          <w:tcPr>
            <w:tcW w:w="426" w:type="dxa"/>
            <w:tcBorders>
              <w:top w:val="single" w:sz="4" w:space="0" w:color="000000"/>
              <w:left w:val="single" w:sz="4" w:space="0" w:color="000000"/>
              <w:bottom w:val="single" w:sz="4" w:space="0" w:color="000000"/>
              <w:right w:val="single" w:sz="4" w:space="0" w:color="000000"/>
            </w:tcBorders>
            <w:vAlign w:val="center"/>
          </w:tcPr>
          <w:p w14:paraId="5234BF80" w14:textId="5D8F7676" w:rsidR="00E501EB" w:rsidRPr="00324B52" w:rsidRDefault="00903956" w:rsidP="00FB1089">
            <w:pPr>
              <w:spacing w:before="120" w:after="100" w:afterAutospacing="1" w:line="360" w:lineRule="auto"/>
              <w:rPr>
                <w:rFonts w:ascii="Arial" w:eastAsia="Arial" w:hAnsi="Arial" w:cs="Arial"/>
                <w:b/>
                <w:sz w:val="16"/>
                <w:szCs w:val="16"/>
              </w:rPr>
            </w:pPr>
            <w:r>
              <w:rPr>
                <w:rFonts w:ascii="Arial" w:eastAsia="Arial" w:hAnsi="Arial" w:cs="Arial"/>
                <w:b/>
                <w:sz w:val="16"/>
                <w:szCs w:val="16"/>
              </w:rPr>
              <w:t>13</w:t>
            </w:r>
          </w:p>
        </w:tc>
        <w:tc>
          <w:tcPr>
            <w:tcW w:w="2164" w:type="dxa"/>
            <w:tcBorders>
              <w:top w:val="single" w:sz="4" w:space="0" w:color="000000"/>
              <w:left w:val="single" w:sz="4" w:space="0" w:color="000000"/>
              <w:bottom w:val="single" w:sz="4" w:space="0" w:color="000000"/>
              <w:right w:val="single" w:sz="4" w:space="0" w:color="000000"/>
            </w:tcBorders>
            <w:vAlign w:val="center"/>
          </w:tcPr>
          <w:p w14:paraId="4CA37A19" w14:textId="235A147B" w:rsidR="00E501EB" w:rsidRPr="00324B52" w:rsidRDefault="00E501EB" w:rsidP="00FB1089">
            <w:pPr>
              <w:spacing w:before="120" w:after="100" w:afterAutospacing="1" w:line="360" w:lineRule="auto"/>
              <w:rPr>
                <w:rFonts w:ascii="Arial" w:eastAsia="Arial" w:hAnsi="Arial" w:cs="Arial"/>
                <w:b/>
                <w:sz w:val="16"/>
                <w:szCs w:val="16"/>
              </w:rPr>
            </w:pPr>
            <w:r w:rsidRPr="00324B52">
              <w:rPr>
                <w:rFonts w:ascii="Arial" w:eastAsia="Arial" w:hAnsi="Arial" w:cs="Arial"/>
                <w:b/>
                <w:sz w:val="16"/>
                <w:szCs w:val="16"/>
              </w:rPr>
              <w:t xml:space="preserve">Entrega </w:t>
            </w:r>
            <w:r w:rsidR="00903956">
              <w:rPr>
                <w:rFonts w:ascii="Arial" w:eastAsia="Arial" w:hAnsi="Arial" w:cs="Arial"/>
                <w:b/>
                <w:sz w:val="16"/>
                <w:szCs w:val="16"/>
              </w:rPr>
              <w:t>Final</w:t>
            </w:r>
            <w:r w:rsidR="0044618E">
              <w:rPr>
                <w:rFonts w:ascii="Arial" w:eastAsia="Arial" w:hAnsi="Arial" w:cs="Arial"/>
                <w:b/>
                <w:sz w:val="16"/>
                <w:szCs w:val="16"/>
              </w:rPr>
              <w:t>.</w:t>
            </w:r>
          </w:p>
        </w:tc>
        <w:tc>
          <w:tcPr>
            <w:tcW w:w="617" w:type="dxa"/>
            <w:tcBorders>
              <w:top w:val="single" w:sz="4" w:space="0" w:color="000000"/>
              <w:left w:val="single" w:sz="4" w:space="0" w:color="000000"/>
              <w:bottom w:val="single" w:sz="4" w:space="0" w:color="000000"/>
              <w:right w:val="single" w:sz="4" w:space="0" w:color="000000"/>
            </w:tcBorders>
            <w:vAlign w:val="center"/>
          </w:tcPr>
          <w:p w14:paraId="369000CD"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4D7B8BA4"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7A9043F"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4A14AD6B"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64DB51F"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E2A122C"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6F07E664"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1D1E8450"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36C6BFD0" w14:textId="77777777" w:rsidR="00E501EB" w:rsidRPr="00324B52" w:rsidRDefault="00E501EB" w:rsidP="00FB1089">
            <w:pPr>
              <w:spacing w:before="120" w:after="100" w:afterAutospacing="1" w:line="360" w:lineRule="auto"/>
              <w:jc w:val="center"/>
              <w:rPr>
                <w:rFonts w:ascii="Arial" w:eastAsia="Arial" w:hAnsi="Arial" w:cs="Arial"/>
                <w:sz w:val="16"/>
                <w:szCs w:val="16"/>
              </w:rPr>
            </w:pPr>
          </w:p>
        </w:tc>
        <w:tc>
          <w:tcPr>
            <w:tcW w:w="617" w:type="dxa"/>
            <w:tcBorders>
              <w:top w:val="single" w:sz="4" w:space="0" w:color="000000"/>
              <w:left w:val="single" w:sz="4" w:space="0" w:color="000000"/>
              <w:bottom w:val="single" w:sz="4" w:space="0" w:color="000000"/>
              <w:right w:val="single" w:sz="4" w:space="0" w:color="000000"/>
            </w:tcBorders>
            <w:vAlign w:val="center"/>
          </w:tcPr>
          <w:p w14:paraId="01B964BC" w14:textId="77777777" w:rsidR="00E501EB" w:rsidRPr="00324B52" w:rsidRDefault="00E501EB" w:rsidP="00FB1089">
            <w:pPr>
              <w:spacing w:before="120" w:after="100" w:afterAutospacing="1" w:line="360" w:lineRule="auto"/>
              <w:jc w:val="center"/>
              <w:rPr>
                <w:rFonts w:ascii="Arial" w:eastAsia="Arial" w:hAnsi="Arial" w:cs="Arial"/>
                <w:sz w:val="16"/>
                <w:szCs w:val="16"/>
              </w:rPr>
            </w:pPr>
            <w:r w:rsidRPr="00324B52">
              <w:rPr>
                <w:rFonts w:ascii="Arial" w:eastAsia="Arial" w:hAnsi="Arial" w:cs="Arial"/>
                <w:sz w:val="16"/>
                <w:szCs w:val="16"/>
              </w:rPr>
              <w:t>X</w:t>
            </w:r>
          </w:p>
        </w:tc>
      </w:tr>
    </w:tbl>
    <w:p w14:paraId="5987C090" w14:textId="77777777" w:rsidR="00903956" w:rsidRDefault="00903956" w:rsidP="00F9440B">
      <w:pPr>
        <w:spacing w:before="120" w:after="100" w:afterAutospacing="1" w:line="360" w:lineRule="auto"/>
        <w:jc w:val="both"/>
        <w:rPr>
          <w:rFonts w:ascii="Arial" w:eastAsia="Arial" w:hAnsi="Arial" w:cs="Arial"/>
          <w:sz w:val="24"/>
          <w:szCs w:val="24"/>
        </w:rPr>
      </w:pPr>
    </w:p>
    <w:p w14:paraId="3E38C64D" w14:textId="77777777" w:rsidR="008F457D" w:rsidRDefault="008F457D" w:rsidP="00F9440B">
      <w:pPr>
        <w:spacing w:before="120" w:after="100" w:afterAutospacing="1" w:line="360" w:lineRule="auto"/>
        <w:jc w:val="both"/>
        <w:rPr>
          <w:rFonts w:ascii="Arial" w:eastAsia="Arial" w:hAnsi="Arial" w:cs="Arial"/>
          <w:sz w:val="24"/>
          <w:szCs w:val="24"/>
        </w:rPr>
      </w:pPr>
    </w:p>
    <w:p w14:paraId="21BB5AB0" w14:textId="77777777" w:rsidR="00903956" w:rsidRDefault="00903956" w:rsidP="00F9440B">
      <w:pPr>
        <w:spacing w:before="120" w:after="100" w:afterAutospacing="1" w:line="360" w:lineRule="auto"/>
        <w:jc w:val="both"/>
        <w:rPr>
          <w:rFonts w:ascii="Arial" w:eastAsia="Arial" w:hAnsi="Arial" w:cs="Arial"/>
          <w:sz w:val="24"/>
          <w:szCs w:val="24"/>
        </w:rPr>
      </w:pPr>
    </w:p>
    <w:p w14:paraId="498D85E8" w14:textId="61F6C7D4" w:rsidR="00AA04B9" w:rsidRPr="00324B52" w:rsidRDefault="006C75DF" w:rsidP="00F9440B">
      <w:pPr>
        <w:pStyle w:val="Ttulo1"/>
        <w:tabs>
          <w:tab w:val="clear" w:pos="360"/>
          <w:tab w:val="num" w:pos="709"/>
        </w:tabs>
        <w:spacing w:line="360" w:lineRule="auto"/>
        <w:ind w:left="709" w:hanging="709"/>
        <w:rPr>
          <w:rFonts w:cs="Arial"/>
          <w:szCs w:val="28"/>
        </w:rPr>
      </w:pPr>
      <w:bookmarkStart w:id="7" w:name="_Toc223006665"/>
      <w:bookmarkEnd w:id="6"/>
      <w:r w:rsidRPr="006C75DF">
        <w:rPr>
          <w:rFonts w:cs="Arial"/>
          <w:szCs w:val="28"/>
        </w:rPr>
        <w:t>ESTRUTURA ORGANIZACIONAL</w:t>
      </w:r>
      <w:bookmarkEnd w:id="7"/>
    </w:p>
    <w:p w14:paraId="2CB9F704" w14:textId="77777777" w:rsidR="00BD514D" w:rsidRDefault="00BD514D" w:rsidP="00BD514D">
      <w:pPr>
        <w:spacing w:before="120" w:after="280" w:line="360" w:lineRule="auto"/>
        <w:ind w:firstLine="709"/>
        <w:jc w:val="both"/>
        <w:rPr>
          <w:rFonts w:ascii="Arial" w:eastAsia="Arial" w:hAnsi="Arial" w:cs="Arial"/>
          <w:sz w:val="24"/>
          <w:szCs w:val="24"/>
        </w:rPr>
      </w:pPr>
      <w:bookmarkStart w:id="8" w:name="_Toc209846487"/>
      <w:bookmarkStart w:id="9" w:name="_Toc212890610"/>
      <w:r w:rsidRPr="00BD514D">
        <w:rPr>
          <w:rFonts w:ascii="Arial" w:eastAsia="Arial" w:hAnsi="Arial" w:cs="Arial"/>
          <w:b/>
          <w:bCs/>
          <w:sz w:val="24"/>
          <w:szCs w:val="24"/>
        </w:rPr>
        <w:t>Descrição da Empresa:</w:t>
      </w:r>
      <w:r w:rsidRPr="00BD514D">
        <w:rPr>
          <w:rFonts w:ascii="Arial" w:eastAsia="Arial" w:hAnsi="Arial" w:cs="Arial"/>
          <w:sz w:val="24"/>
          <w:szCs w:val="24"/>
        </w:rPr>
        <w:t xml:space="preserve"> A </w:t>
      </w:r>
      <w:proofErr w:type="spellStart"/>
      <w:r w:rsidRPr="00BD514D">
        <w:rPr>
          <w:rFonts w:ascii="Arial" w:eastAsia="Arial" w:hAnsi="Arial" w:cs="Arial"/>
          <w:sz w:val="24"/>
          <w:szCs w:val="24"/>
        </w:rPr>
        <w:t>Evonium</w:t>
      </w:r>
      <w:proofErr w:type="spellEnd"/>
      <w:r w:rsidRPr="00BD514D">
        <w:rPr>
          <w:rFonts w:ascii="Arial" w:eastAsia="Arial" w:hAnsi="Arial" w:cs="Arial"/>
          <w:sz w:val="24"/>
          <w:szCs w:val="24"/>
        </w:rPr>
        <w:t xml:space="preserve"> nasce em 2026 com um propósito claro: reinventar o mercado de perfumaria de nicho por meio de criações ousadas, </w:t>
      </w:r>
      <w:r w:rsidRPr="00BD514D">
        <w:rPr>
          <w:rFonts w:ascii="Arial" w:eastAsia="Arial" w:hAnsi="Arial" w:cs="Arial"/>
          <w:sz w:val="24"/>
          <w:szCs w:val="24"/>
        </w:rPr>
        <w:lastRenderedPageBreak/>
        <w:t xml:space="preserve">sofisticadas e memoráveis. Inspirada pela busca constante por inovação, a marca combina técnicas artesanais com uma visão contemporânea, resultando em fragrâncias únicas que transcendem o comum. Suas composições exploram receitas especiais que equilibram notas refrescantes e vibrantes com acordes amadeirados profundos, criando uma experiência sensorial marcante e versátil. Mais do que perfumes, a </w:t>
      </w:r>
      <w:proofErr w:type="spellStart"/>
      <w:r w:rsidRPr="00BD514D">
        <w:rPr>
          <w:rFonts w:ascii="Arial" w:eastAsia="Arial" w:hAnsi="Arial" w:cs="Arial"/>
          <w:sz w:val="24"/>
          <w:szCs w:val="24"/>
        </w:rPr>
        <w:t>Evonium</w:t>
      </w:r>
      <w:proofErr w:type="spellEnd"/>
      <w:r w:rsidRPr="00BD514D">
        <w:rPr>
          <w:rFonts w:ascii="Arial" w:eastAsia="Arial" w:hAnsi="Arial" w:cs="Arial"/>
          <w:sz w:val="24"/>
          <w:szCs w:val="24"/>
        </w:rPr>
        <w:t xml:space="preserve"> propõe uma nova identidade olfativa moderna, autêntica e feita para quem valoriza exclusividade e personalidade em cada detalhe</w:t>
      </w:r>
      <w:r>
        <w:rPr>
          <w:rFonts w:ascii="Arial" w:eastAsia="Arial" w:hAnsi="Arial" w:cs="Arial"/>
          <w:sz w:val="24"/>
          <w:szCs w:val="24"/>
        </w:rPr>
        <w:t>.</w:t>
      </w:r>
    </w:p>
    <w:p w14:paraId="3369FE92" w14:textId="75462752" w:rsidR="00BD514D" w:rsidRPr="00BD514D" w:rsidRDefault="00BD514D" w:rsidP="00BD514D">
      <w:pPr>
        <w:spacing w:before="120" w:after="280" w:line="360" w:lineRule="auto"/>
        <w:ind w:firstLine="709"/>
        <w:jc w:val="both"/>
        <w:rPr>
          <w:rFonts w:ascii="Arial" w:eastAsia="Arial" w:hAnsi="Arial" w:cs="Arial"/>
          <w:sz w:val="24"/>
          <w:szCs w:val="24"/>
        </w:rPr>
      </w:pPr>
      <w:r w:rsidRPr="00BD514D">
        <w:rPr>
          <w:rFonts w:ascii="Arial" w:eastAsia="Arial" w:hAnsi="Arial" w:cs="Arial"/>
          <w:b/>
          <w:bCs/>
          <w:sz w:val="24"/>
          <w:szCs w:val="24"/>
        </w:rPr>
        <w:t>Missão:</w:t>
      </w:r>
      <w:r w:rsidRPr="00BD514D">
        <w:rPr>
          <w:rFonts w:ascii="Arial" w:eastAsia="Arial" w:hAnsi="Arial" w:cs="Arial"/>
          <w:sz w:val="24"/>
          <w:szCs w:val="24"/>
        </w:rPr>
        <w:t xml:space="preserve"> Impulsionar o crescimento do mercado de perfumaria por meio de soluções financeiras inteligentes, acessíveis e orientadas por dados, simplificando a gestão e apoiando decisões mais seguras, estratégicas e sustentáveis no dia a dia.</w:t>
      </w:r>
    </w:p>
    <w:p w14:paraId="3BB9D0DB" w14:textId="1168FE59" w:rsidR="00BD514D" w:rsidRPr="00BD514D" w:rsidRDefault="00BD514D" w:rsidP="00BD514D">
      <w:pPr>
        <w:spacing w:before="120" w:after="280" w:line="360" w:lineRule="auto"/>
        <w:ind w:firstLine="709"/>
        <w:jc w:val="both"/>
        <w:rPr>
          <w:rFonts w:ascii="Arial" w:eastAsia="Arial" w:hAnsi="Arial" w:cs="Arial"/>
          <w:sz w:val="24"/>
          <w:szCs w:val="24"/>
        </w:rPr>
      </w:pPr>
      <w:r w:rsidRPr="00BD514D">
        <w:rPr>
          <w:rFonts w:ascii="Arial" w:eastAsia="Arial" w:hAnsi="Arial" w:cs="Arial"/>
          <w:b/>
          <w:bCs/>
          <w:sz w:val="24"/>
          <w:szCs w:val="24"/>
        </w:rPr>
        <w:t>Visão:</w:t>
      </w:r>
      <w:r w:rsidRPr="00BD514D">
        <w:rPr>
          <w:rFonts w:ascii="Arial" w:eastAsia="Arial" w:hAnsi="Arial" w:cs="Arial"/>
          <w:sz w:val="24"/>
          <w:szCs w:val="24"/>
        </w:rPr>
        <w:t xml:space="preserve"> Ser a principal referência em soluções financeiras para o mercado de perfumaria na América Latina, contribuindo para a profissionalização, crescimento e sustentabilidade do setor.</w:t>
      </w:r>
    </w:p>
    <w:p w14:paraId="041C7A28" w14:textId="2B7CCD01" w:rsidR="00BD514D" w:rsidRPr="00BD514D" w:rsidRDefault="00BD514D" w:rsidP="00BD514D">
      <w:pPr>
        <w:spacing w:before="120" w:after="280" w:line="360" w:lineRule="auto"/>
        <w:ind w:firstLine="709"/>
        <w:jc w:val="both"/>
        <w:rPr>
          <w:rFonts w:ascii="Arial" w:eastAsia="Arial" w:hAnsi="Arial" w:cs="Arial"/>
          <w:sz w:val="24"/>
          <w:szCs w:val="24"/>
        </w:rPr>
      </w:pPr>
      <w:r w:rsidRPr="00BD514D">
        <w:rPr>
          <w:rFonts w:ascii="Arial" w:eastAsia="Arial" w:hAnsi="Arial" w:cs="Arial"/>
          <w:b/>
          <w:bCs/>
          <w:sz w:val="24"/>
          <w:szCs w:val="24"/>
        </w:rPr>
        <w:t>Valores:</w:t>
      </w:r>
      <w:r w:rsidRPr="00BD514D">
        <w:rPr>
          <w:rFonts w:ascii="Arial" w:eastAsia="Arial" w:hAnsi="Arial" w:cs="Arial"/>
          <w:sz w:val="24"/>
          <w:szCs w:val="24"/>
        </w:rPr>
        <w:t xml:space="preserve"> Especialização • Elegância • Acessibilidade • Transparência • Sofisticação • Sustentabilidade.</w:t>
      </w:r>
    </w:p>
    <w:p w14:paraId="1F3FAE13" w14:textId="77777777" w:rsidR="0031349C" w:rsidRDefault="0031349C" w:rsidP="0031349C">
      <w:pPr>
        <w:spacing w:before="120" w:after="280" w:line="360" w:lineRule="auto"/>
        <w:ind w:firstLine="709"/>
        <w:jc w:val="both"/>
        <w:rPr>
          <w:rFonts w:ascii="Arial" w:eastAsia="Arial" w:hAnsi="Arial" w:cs="Arial"/>
          <w:sz w:val="24"/>
          <w:szCs w:val="24"/>
        </w:rPr>
      </w:pPr>
    </w:p>
    <w:p w14:paraId="21DB886A" w14:textId="77777777" w:rsidR="0031349C" w:rsidRDefault="0031349C" w:rsidP="0031349C">
      <w:pPr>
        <w:spacing w:before="120" w:after="280" w:line="360" w:lineRule="auto"/>
        <w:ind w:firstLine="709"/>
        <w:jc w:val="both"/>
        <w:rPr>
          <w:rFonts w:ascii="Arial" w:eastAsia="Arial" w:hAnsi="Arial" w:cs="Arial"/>
          <w:sz w:val="24"/>
          <w:szCs w:val="24"/>
        </w:rPr>
      </w:pPr>
    </w:p>
    <w:p w14:paraId="58666572" w14:textId="77777777" w:rsidR="0031349C" w:rsidRDefault="0031349C" w:rsidP="0031349C">
      <w:pPr>
        <w:spacing w:before="120" w:after="280" w:line="360" w:lineRule="auto"/>
        <w:ind w:firstLine="709"/>
        <w:jc w:val="both"/>
        <w:rPr>
          <w:rFonts w:ascii="Arial" w:eastAsia="Arial" w:hAnsi="Arial" w:cs="Arial"/>
          <w:sz w:val="24"/>
          <w:szCs w:val="24"/>
        </w:rPr>
      </w:pPr>
    </w:p>
    <w:p w14:paraId="416F7A68" w14:textId="77777777" w:rsidR="0031349C" w:rsidRDefault="0031349C" w:rsidP="0031349C">
      <w:pPr>
        <w:spacing w:before="120" w:after="280" w:line="360" w:lineRule="auto"/>
        <w:ind w:firstLine="709"/>
        <w:jc w:val="both"/>
        <w:rPr>
          <w:rFonts w:ascii="Arial" w:eastAsia="Arial" w:hAnsi="Arial" w:cs="Arial"/>
          <w:sz w:val="24"/>
          <w:szCs w:val="24"/>
        </w:rPr>
      </w:pPr>
    </w:p>
    <w:p w14:paraId="61D9336E" w14:textId="42728293" w:rsidR="0031349C" w:rsidRDefault="0031349C" w:rsidP="0031349C">
      <w:pPr>
        <w:spacing w:before="120" w:after="280" w:line="360" w:lineRule="auto"/>
        <w:ind w:firstLine="709"/>
        <w:jc w:val="both"/>
        <w:rPr>
          <w:rFonts w:ascii="Arial" w:eastAsia="Arial" w:hAnsi="Arial" w:cs="Arial"/>
          <w:sz w:val="24"/>
          <w:szCs w:val="24"/>
        </w:rPr>
      </w:pPr>
    </w:p>
    <w:p w14:paraId="3E0817A5" w14:textId="1F692A15" w:rsidR="00F3192E" w:rsidRDefault="00F3192E" w:rsidP="0031349C">
      <w:pPr>
        <w:spacing w:before="120" w:after="280" w:line="360" w:lineRule="auto"/>
        <w:ind w:firstLine="709"/>
        <w:jc w:val="both"/>
        <w:rPr>
          <w:rFonts w:ascii="Arial" w:eastAsia="Arial" w:hAnsi="Arial" w:cs="Arial"/>
          <w:sz w:val="24"/>
          <w:szCs w:val="24"/>
        </w:rPr>
      </w:pPr>
    </w:p>
    <w:p w14:paraId="20801C9B" w14:textId="77777777" w:rsidR="00F3192E" w:rsidRDefault="00F3192E" w:rsidP="0031349C">
      <w:pPr>
        <w:spacing w:before="120" w:after="280" w:line="360" w:lineRule="auto"/>
        <w:ind w:firstLine="709"/>
        <w:jc w:val="both"/>
        <w:rPr>
          <w:rFonts w:ascii="Arial" w:eastAsia="Arial" w:hAnsi="Arial" w:cs="Arial"/>
          <w:sz w:val="24"/>
          <w:szCs w:val="24"/>
        </w:rPr>
      </w:pPr>
    </w:p>
    <w:p w14:paraId="52C0DD0C" w14:textId="6CB7CA4F" w:rsidR="0031349C" w:rsidRDefault="00BD514D" w:rsidP="0031349C">
      <w:pPr>
        <w:spacing w:before="120" w:after="280" w:line="360" w:lineRule="auto"/>
        <w:ind w:firstLine="709"/>
        <w:jc w:val="both"/>
        <w:rPr>
          <w:rFonts w:ascii="Arial" w:eastAsia="Arial" w:hAnsi="Arial" w:cs="Arial"/>
          <w:sz w:val="24"/>
          <w:szCs w:val="24"/>
        </w:rPr>
      </w:pPr>
      <w:r w:rsidRPr="00BD514D">
        <w:rPr>
          <w:rFonts w:ascii="Arial" w:eastAsia="Arial" w:hAnsi="Arial" w:cs="Arial"/>
          <w:sz w:val="24"/>
          <w:szCs w:val="24"/>
        </w:rPr>
        <w:lastRenderedPageBreak/>
        <w:t xml:space="preserve">Estrutura Organizacional (Organograma): A </w:t>
      </w:r>
      <w:proofErr w:type="spellStart"/>
      <w:r w:rsidRPr="00BD514D">
        <w:rPr>
          <w:rFonts w:ascii="Arial" w:eastAsia="Arial" w:hAnsi="Arial" w:cs="Arial"/>
          <w:sz w:val="24"/>
          <w:szCs w:val="24"/>
        </w:rPr>
        <w:t>Evonium</w:t>
      </w:r>
      <w:proofErr w:type="spellEnd"/>
      <w:r w:rsidRPr="00BD514D">
        <w:rPr>
          <w:rFonts w:ascii="Arial" w:eastAsia="Arial" w:hAnsi="Arial" w:cs="Arial"/>
          <w:sz w:val="24"/>
          <w:szCs w:val="24"/>
        </w:rPr>
        <w:t xml:space="preserve"> possui uma estrutura matricial, organizada pelos seguintes departamentos: </w:t>
      </w:r>
    </w:p>
    <w:p w14:paraId="0DAF52F9" w14:textId="77777777" w:rsidR="0031349C" w:rsidRDefault="0031349C" w:rsidP="0031349C">
      <w:pPr>
        <w:spacing w:before="120" w:after="280" w:line="360" w:lineRule="auto"/>
        <w:ind w:firstLine="709"/>
        <w:jc w:val="both"/>
        <w:rPr>
          <w:rFonts w:ascii="Arial" w:eastAsia="Arial" w:hAnsi="Arial" w:cs="Arial"/>
          <w:sz w:val="24"/>
          <w:szCs w:val="24"/>
        </w:rPr>
      </w:pPr>
    </w:p>
    <w:p w14:paraId="20B8BCC9" w14:textId="607A66A6" w:rsidR="009B4D6A" w:rsidRDefault="009B4D6A" w:rsidP="0031349C">
      <w:pPr>
        <w:spacing w:before="120" w:after="280" w:line="360" w:lineRule="auto"/>
        <w:jc w:val="center"/>
        <w:rPr>
          <w:rFonts w:ascii="Arial" w:eastAsia="Arial" w:hAnsi="Arial" w:cs="Arial"/>
          <w:sz w:val="24"/>
          <w:szCs w:val="24"/>
        </w:rPr>
      </w:pPr>
      <w:r>
        <w:rPr>
          <w:rFonts w:ascii="Arial" w:eastAsia="Arial" w:hAnsi="Arial" w:cs="Arial"/>
          <w:noProof/>
          <w:sz w:val="24"/>
          <w:szCs w:val="24"/>
        </w:rPr>
        <w:drawing>
          <wp:inline distT="0" distB="0" distL="0" distR="0" wp14:anchorId="1BF32A36" wp14:editId="593D751B">
            <wp:extent cx="5786502" cy="3856160"/>
            <wp:effectExtent l="0" t="0" r="5080" b="0"/>
            <wp:docPr id="17953758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73378" cy="3914055"/>
                    </a:xfrm>
                    <a:prstGeom prst="rect">
                      <a:avLst/>
                    </a:prstGeom>
                    <a:noFill/>
                  </pic:spPr>
                </pic:pic>
              </a:graphicData>
            </a:graphic>
          </wp:inline>
        </w:drawing>
      </w:r>
    </w:p>
    <w:p w14:paraId="077DF3C2" w14:textId="77777777" w:rsidR="009B4D6A" w:rsidRDefault="009B4D6A" w:rsidP="00BD514D">
      <w:pPr>
        <w:spacing w:before="120" w:after="280" w:line="360" w:lineRule="auto"/>
        <w:ind w:firstLine="709"/>
        <w:jc w:val="both"/>
        <w:rPr>
          <w:rFonts w:ascii="Arial" w:eastAsia="Arial" w:hAnsi="Arial" w:cs="Arial"/>
          <w:sz w:val="24"/>
          <w:szCs w:val="24"/>
        </w:rPr>
      </w:pPr>
    </w:p>
    <w:p w14:paraId="22E77992" w14:textId="77777777" w:rsidR="009B4D6A" w:rsidRDefault="009B4D6A" w:rsidP="00BD514D">
      <w:pPr>
        <w:spacing w:before="120" w:after="280" w:line="360" w:lineRule="auto"/>
        <w:ind w:firstLine="709"/>
        <w:jc w:val="both"/>
        <w:rPr>
          <w:rFonts w:ascii="Arial" w:eastAsia="Arial" w:hAnsi="Arial" w:cs="Arial"/>
          <w:sz w:val="24"/>
          <w:szCs w:val="24"/>
        </w:rPr>
      </w:pPr>
    </w:p>
    <w:p w14:paraId="30A9004B" w14:textId="77777777" w:rsidR="0031349C" w:rsidRDefault="0031349C" w:rsidP="00BD514D">
      <w:pPr>
        <w:spacing w:before="120" w:after="280" w:line="360" w:lineRule="auto"/>
        <w:ind w:firstLine="709"/>
        <w:jc w:val="both"/>
        <w:rPr>
          <w:rFonts w:ascii="Arial" w:eastAsia="Arial" w:hAnsi="Arial" w:cs="Arial"/>
          <w:sz w:val="24"/>
          <w:szCs w:val="24"/>
        </w:rPr>
      </w:pPr>
    </w:p>
    <w:p w14:paraId="7E05AE84" w14:textId="77777777" w:rsidR="0031349C" w:rsidRDefault="0031349C" w:rsidP="00BD514D">
      <w:pPr>
        <w:spacing w:before="120" w:after="280" w:line="360" w:lineRule="auto"/>
        <w:ind w:firstLine="709"/>
        <w:jc w:val="both"/>
        <w:rPr>
          <w:rFonts w:ascii="Arial" w:eastAsia="Arial" w:hAnsi="Arial" w:cs="Arial"/>
          <w:sz w:val="24"/>
          <w:szCs w:val="24"/>
        </w:rPr>
      </w:pPr>
    </w:p>
    <w:p w14:paraId="4A68ECC3" w14:textId="77777777" w:rsidR="0031349C" w:rsidRDefault="0031349C" w:rsidP="00BD514D">
      <w:pPr>
        <w:spacing w:before="120" w:after="280" w:line="360" w:lineRule="auto"/>
        <w:ind w:firstLine="709"/>
        <w:jc w:val="both"/>
        <w:rPr>
          <w:rFonts w:ascii="Arial" w:eastAsia="Arial" w:hAnsi="Arial" w:cs="Arial"/>
          <w:sz w:val="24"/>
          <w:szCs w:val="24"/>
        </w:rPr>
      </w:pPr>
    </w:p>
    <w:p w14:paraId="2F90512F" w14:textId="77777777" w:rsidR="0031349C" w:rsidRDefault="0031349C" w:rsidP="00BD514D">
      <w:pPr>
        <w:spacing w:before="120" w:after="280" w:line="360" w:lineRule="auto"/>
        <w:ind w:firstLine="709"/>
        <w:jc w:val="both"/>
        <w:rPr>
          <w:rFonts w:ascii="Arial" w:eastAsia="Arial" w:hAnsi="Arial" w:cs="Arial"/>
          <w:sz w:val="24"/>
          <w:szCs w:val="24"/>
        </w:rPr>
      </w:pPr>
    </w:p>
    <w:p w14:paraId="37F9B435" w14:textId="77777777" w:rsidR="0031349C" w:rsidRDefault="0031349C" w:rsidP="00BD514D">
      <w:pPr>
        <w:spacing w:before="120" w:after="280" w:line="360" w:lineRule="auto"/>
        <w:ind w:firstLine="709"/>
        <w:jc w:val="both"/>
        <w:rPr>
          <w:rFonts w:ascii="Arial" w:eastAsia="Arial" w:hAnsi="Arial" w:cs="Arial"/>
          <w:sz w:val="24"/>
          <w:szCs w:val="24"/>
        </w:rPr>
      </w:pPr>
    </w:p>
    <w:p w14:paraId="3F3734F0" w14:textId="77777777" w:rsidR="009B4D6A" w:rsidRDefault="009B4D6A" w:rsidP="00BD514D">
      <w:pPr>
        <w:spacing w:before="120" w:after="280" w:line="360" w:lineRule="auto"/>
        <w:ind w:firstLine="709"/>
        <w:jc w:val="both"/>
        <w:rPr>
          <w:rFonts w:ascii="Arial" w:eastAsia="Arial" w:hAnsi="Arial" w:cs="Arial"/>
          <w:sz w:val="24"/>
          <w:szCs w:val="24"/>
        </w:rPr>
      </w:pPr>
    </w:p>
    <w:p w14:paraId="563D084E" w14:textId="0AA419A8" w:rsidR="00DB493C" w:rsidRPr="00324B52" w:rsidRDefault="006A7A10" w:rsidP="00DB493C">
      <w:pPr>
        <w:pStyle w:val="Ttulo1"/>
        <w:tabs>
          <w:tab w:val="clear" w:pos="360"/>
          <w:tab w:val="num" w:pos="709"/>
        </w:tabs>
        <w:spacing w:line="360" w:lineRule="auto"/>
        <w:ind w:left="709" w:hanging="709"/>
        <w:rPr>
          <w:rFonts w:cs="Arial"/>
          <w:szCs w:val="28"/>
        </w:rPr>
      </w:pPr>
      <w:bookmarkStart w:id="10" w:name="_Toc223006666"/>
      <w:r>
        <w:rPr>
          <w:rFonts w:cs="Arial"/>
          <w:szCs w:val="28"/>
        </w:rPr>
        <w:t>DESCRIÇÃO DO SITE</w:t>
      </w:r>
      <w:bookmarkEnd w:id="10"/>
    </w:p>
    <w:p w14:paraId="7E7473F8" w14:textId="77777777" w:rsidR="00DB493C" w:rsidRPr="00324B52" w:rsidRDefault="00DB493C" w:rsidP="00DB493C">
      <w:pPr>
        <w:spacing w:line="360" w:lineRule="auto"/>
        <w:ind w:firstLine="708"/>
        <w:rPr>
          <w:rFonts w:ascii="Arial" w:hAnsi="Arial" w:cs="Arial"/>
          <w:sz w:val="24"/>
          <w:szCs w:val="24"/>
        </w:rPr>
      </w:pPr>
    </w:p>
    <w:p w14:paraId="0CCE5154" w14:textId="6BEE8291"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O presente capítulo tem como objetivo descrever o desenvolvimento do </w:t>
      </w:r>
      <w:proofErr w:type="spellStart"/>
      <w:r w:rsidR="00D57C75">
        <w:rPr>
          <w:rFonts w:ascii="Arial" w:hAnsi="Arial" w:cs="Arial"/>
          <w:sz w:val="24"/>
          <w:szCs w:val="24"/>
        </w:rPr>
        <w:t>ecommerce</w:t>
      </w:r>
      <w:proofErr w:type="spellEnd"/>
      <w:r w:rsidRPr="00B10AC6">
        <w:rPr>
          <w:rFonts w:ascii="Arial" w:hAnsi="Arial" w:cs="Arial"/>
          <w:sz w:val="24"/>
          <w:szCs w:val="24"/>
        </w:rPr>
        <w:t xml:space="preserve"> da empresa </w:t>
      </w:r>
      <w:proofErr w:type="spellStart"/>
      <w:r w:rsidRPr="00B10AC6">
        <w:rPr>
          <w:rFonts w:ascii="Arial" w:hAnsi="Arial" w:cs="Arial"/>
          <w:sz w:val="24"/>
          <w:szCs w:val="24"/>
        </w:rPr>
        <w:t>Evonium</w:t>
      </w:r>
      <w:proofErr w:type="spellEnd"/>
      <w:r w:rsidRPr="00B10AC6">
        <w:rPr>
          <w:rFonts w:ascii="Arial" w:hAnsi="Arial" w:cs="Arial"/>
          <w:sz w:val="24"/>
          <w:szCs w:val="24"/>
        </w:rPr>
        <w:t>, elaborado como parte da aplicação dos conhecimentos adquiridos na disciplina de Desenvolvimento para Internet</w:t>
      </w:r>
      <w:r w:rsidR="00D57C75">
        <w:rPr>
          <w:rFonts w:ascii="Arial" w:hAnsi="Arial" w:cs="Arial"/>
          <w:sz w:val="24"/>
          <w:szCs w:val="24"/>
        </w:rPr>
        <w:t>, Desenvolvimento e Modelagem de Banco de Dados e outros conhecimentos adquiridos pela equipe</w:t>
      </w:r>
      <w:r w:rsidRPr="00B10AC6">
        <w:rPr>
          <w:rFonts w:ascii="Arial" w:hAnsi="Arial" w:cs="Arial"/>
          <w:sz w:val="24"/>
          <w:szCs w:val="24"/>
        </w:rPr>
        <w:t>. A proposta consiste na construção de uma interface web que represente digitalmente a empresa, apresentando suas informações, produtos e formas de contato.</w:t>
      </w:r>
    </w:p>
    <w:p w14:paraId="6212A89A" w14:textId="77777777" w:rsidR="00B10AC6" w:rsidRPr="00B10AC6" w:rsidRDefault="00B10AC6" w:rsidP="00B10AC6">
      <w:pPr>
        <w:spacing w:line="360" w:lineRule="auto"/>
        <w:jc w:val="both"/>
        <w:rPr>
          <w:rFonts w:ascii="Arial" w:hAnsi="Arial" w:cs="Arial"/>
          <w:sz w:val="24"/>
          <w:szCs w:val="24"/>
        </w:rPr>
      </w:pPr>
    </w:p>
    <w:p w14:paraId="00DB18C8" w14:textId="74612278"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O site foi desenvolvido utilizando as tecnologias HTML5 e CSS3 para estruturação e estilização das páginas, respectivamente. Adicionalmente, foi utilizado </w:t>
      </w:r>
      <w:proofErr w:type="spellStart"/>
      <w:r w:rsidRPr="00B10AC6">
        <w:rPr>
          <w:rFonts w:ascii="Arial" w:hAnsi="Arial" w:cs="Arial"/>
          <w:sz w:val="24"/>
          <w:szCs w:val="24"/>
        </w:rPr>
        <w:t>JavaScript</w:t>
      </w:r>
      <w:proofErr w:type="spellEnd"/>
      <w:r w:rsidRPr="00B10AC6">
        <w:rPr>
          <w:rFonts w:ascii="Arial" w:hAnsi="Arial" w:cs="Arial"/>
          <w:sz w:val="24"/>
          <w:szCs w:val="24"/>
        </w:rPr>
        <w:t xml:space="preserve"> como recurso complementa</w:t>
      </w:r>
      <w:r>
        <w:rPr>
          <w:rFonts w:ascii="Arial" w:hAnsi="Arial" w:cs="Arial"/>
          <w:sz w:val="24"/>
          <w:szCs w:val="24"/>
        </w:rPr>
        <w:t>r</w:t>
      </w:r>
      <w:r w:rsidRPr="00B10AC6">
        <w:rPr>
          <w:rFonts w:ascii="Arial" w:hAnsi="Arial" w:cs="Arial"/>
          <w:sz w:val="24"/>
          <w:szCs w:val="24"/>
        </w:rPr>
        <w:t xml:space="preserve">, visando enriquecer a interatividade do sistema, especialmente na comunicação com o </w:t>
      </w:r>
      <w:proofErr w:type="spellStart"/>
      <w:r w:rsidRPr="00B10AC6">
        <w:rPr>
          <w:rFonts w:ascii="Arial" w:hAnsi="Arial" w:cs="Arial"/>
          <w:sz w:val="24"/>
          <w:szCs w:val="24"/>
        </w:rPr>
        <w:t>back-end</w:t>
      </w:r>
      <w:proofErr w:type="spellEnd"/>
      <w:r w:rsidRPr="00B10AC6">
        <w:rPr>
          <w:rFonts w:ascii="Arial" w:hAnsi="Arial" w:cs="Arial"/>
          <w:sz w:val="24"/>
          <w:szCs w:val="24"/>
        </w:rPr>
        <w:t xml:space="preserve"> e na simulação de funcionalidades de e-commerce.</w:t>
      </w:r>
    </w:p>
    <w:p w14:paraId="7052554B" w14:textId="77777777" w:rsidR="00B10AC6" w:rsidRPr="00B10AC6" w:rsidRDefault="00B10AC6" w:rsidP="00B10AC6">
      <w:pPr>
        <w:spacing w:line="360" w:lineRule="auto"/>
        <w:jc w:val="both"/>
        <w:rPr>
          <w:rFonts w:ascii="Arial" w:hAnsi="Arial" w:cs="Arial"/>
          <w:sz w:val="24"/>
          <w:szCs w:val="24"/>
        </w:rPr>
      </w:pPr>
    </w:p>
    <w:p w14:paraId="219F17A2" w14:textId="5F0BF146"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O projeto foi estruturado em seis páginas interligadas por meio de um menu de navegação presente em todas as telas, garantindo consistência e facilidade de acesso às informações. </w:t>
      </w:r>
      <w:r w:rsidR="00D57C75">
        <w:rPr>
          <w:rFonts w:ascii="Arial" w:hAnsi="Arial" w:cs="Arial"/>
          <w:sz w:val="24"/>
          <w:szCs w:val="24"/>
        </w:rPr>
        <w:t>Todas</w:t>
      </w:r>
      <w:r w:rsidRPr="00B10AC6">
        <w:rPr>
          <w:rFonts w:ascii="Arial" w:hAnsi="Arial" w:cs="Arial"/>
          <w:sz w:val="24"/>
          <w:szCs w:val="24"/>
        </w:rPr>
        <w:t xml:space="preserve"> as páginas compartilham uma mesma estrutura de cabeçalho e rodapé, promovendo padronização </w:t>
      </w:r>
      <w:r w:rsidR="00D57C75" w:rsidRPr="00B10AC6">
        <w:rPr>
          <w:rFonts w:ascii="Arial" w:hAnsi="Arial" w:cs="Arial"/>
          <w:sz w:val="24"/>
          <w:szCs w:val="24"/>
        </w:rPr>
        <w:t>visual.</w:t>
      </w:r>
    </w:p>
    <w:p w14:paraId="6F5A6AC1" w14:textId="77777777" w:rsidR="00B10AC6" w:rsidRPr="00B10AC6" w:rsidRDefault="00B10AC6" w:rsidP="00B10AC6">
      <w:pPr>
        <w:spacing w:line="360" w:lineRule="auto"/>
        <w:jc w:val="both"/>
        <w:rPr>
          <w:rFonts w:ascii="Arial" w:hAnsi="Arial" w:cs="Arial"/>
          <w:sz w:val="24"/>
          <w:szCs w:val="24"/>
        </w:rPr>
      </w:pPr>
    </w:p>
    <w:p w14:paraId="7ABE6432" w14:textId="00408523" w:rsidR="00B10AC6" w:rsidRPr="00D57C75" w:rsidRDefault="00B10AC6" w:rsidP="00B10AC6">
      <w:pPr>
        <w:spacing w:line="360" w:lineRule="auto"/>
        <w:jc w:val="both"/>
        <w:rPr>
          <w:rFonts w:ascii="Arial" w:hAnsi="Arial" w:cs="Arial"/>
          <w:b/>
          <w:bCs/>
          <w:sz w:val="24"/>
          <w:szCs w:val="24"/>
        </w:rPr>
      </w:pPr>
      <w:r w:rsidRPr="00D57C75">
        <w:rPr>
          <w:rFonts w:ascii="Arial" w:hAnsi="Arial" w:cs="Arial"/>
          <w:b/>
          <w:bCs/>
          <w:sz w:val="24"/>
          <w:szCs w:val="24"/>
        </w:rPr>
        <w:t>4.1 Estrutura do Site</w:t>
      </w:r>
    </w:p>
    <w:p w14:paraId="7516DC8E" w14:textId="77777777" w:rsidR="00B10AC6" w:rsidRPr="00B10AC6" w:rsidRDefault="00B10AC6" w:rsidP="00B10AC6">
      <w:pPr>
        <w:spacing w:line="360" w:lineRule="auto"/>
        <w:jc w:val="both"/>
        <w:rPr>
          <w:rFonts w:ascii="Arial" w:hAnsi="Arial" w:cs="Arial"/>
          <w:sz w:val="24"/>
          <w:szCs w:val="24"/>
        </w:rPr>
      </w:pPr>
    </w:p>
    <w:p w14:paraId="09182050" w14:textId="6CAF7B36"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O</w:t>
      </w:r>
      <w:r w:rsidR="00D57C75">
        <w:rPr>
          <w:rFonts w:ascii="Arial" w:hAnsi="Arial" w:cs="Arial"/>
          <w:sz w:val="24"/>
          <w:szCs w:val="24"/>
        </w:rPr>
        <w:t xml:space="preserve"> </w:t>
      </w:r>
      <w:proofErr w:type="spellStart"/>
      <w:r w:rsidR="00D57C75">
        <w:rPr>
          <w:rFonts w:ascii="Arial" w:hAnsi="Arial" w:cs="Arial"/>
          <w:sz w:val="24"/>
          <w:szCs w:val="24"/>
        </w:rPr>
        <w:t>ecommerce</w:t>
      </w:r>
      <w:proofErr w:type="spellEnd"/>
      <w:r w:rsidRPr="00B10AC6">
        <w:rPr>
          <w:rFonts w:ascii="Arial" w:hAnsi="Arial" w:cs="Arial"/>
          <w:sz w:val="24"/>
          <w:szCs w:val="24"/>
        </w:rPr>
        <w:t xml:space="preserve"> da </w:t>
      </w:r>
      <w:proofErr w:type="spellStart"/>
      <w:r w:rsidRPr="00B10AC6">
        <w:rPr>
          <w:rFonts w:ascii="Arial" w:hAnsi="Arial" w:cs="Arial"/>
          <w:sz w:val="24"/>
          <w:szCs w:val="24"/>
        </w:rPr>
        <w:t>Evonium</w:t>
      </w:r>
      <w:proofErr w:type="spellEnd"/>
      <w:r w:rsidRPr="00B10AC6">
        <w:rPr>
          <w:rFonts w:ascii="Arial" w:hAnsi="Arial" w:cs="Arial"/>
          <w:sz w:val="24"/>
          <w:szCs w:val="24"/>
        </w:rPr>
        <w:t xml:space="preserve"> é composto pelas seguintes páginas:</w:t>
      </w:r>
    </w:p>
    <w:p w14:paraId="7D9C3FC0" w14:textId="77777777" w:rsidR="00B10AC6" w:rsidRPr="00B10AC6" w:rsidRDefault="00B10AC6" w:rsidP="00B10AC6">
      <w:pPr>
        <w:spacing w:line="360" w:lineRule="auto"/>
        <w:jc w:val="both"/>
        <w:rPr>
          <w:rFonts w:ascii="Arial" w:hAnsi="Arial" w:cs="Arial"/>
          <w:sz w:val="24"/>
          <w:szCs w:val="24"/>
        </w:rPr>
      </w:pPr>
    </w:p>
    <w:p w14:paraId="6E46ACC5"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Inicial (Home)</w:t>
      </w:r>
    </w:p>
    <w:p w14:paraId="285F03DE"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de Produtos</w:t>
      </w:r>
    </w:p>
    <w:p w14:paraId="602430B1"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Sobre a Empresa</w:t>
      </w:r>
    </w:p>
    <w:p w14:paraId="676CD65B"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de Carrinho</w:t>
      </w:r>
    </w:p>
    <w:p w14:paraId="55685C04"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de Contato</w:t>
      </w:r>
    </w:p>
    <w:p w14:paraId="1F9EE211"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da Equipe</w:t>
      </w:r>
    </w:p>
    <w:p w14:paraId="2D536D22" w14:textId="77777777" w:rsidR="00B10AC6" w:rsidRPr="00B10AC6" w:rsidRDefault="00B10AC6" w:rsidP="00B10AC6">
      <w:pPr>
        <w:spacing w:line="360" w:lineRule="auto"/>
        <w:jc w:val="both"/>
        <w:rPr>
          <w:rFonts w:ascii="Arial" w:hAnsi="Arial" w:cs="Arial"/>
          <w:sz w:val="24"/>
          <w:szCs w:val="24"/>
        </w:rPr>
      </w:pPr>
    </w:p>
    <w:p w14:paraId="748E8BB6"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lastRenderedPageBreak/>
        <w:t xml:space="preserve">Todas as páginas são conectadas por um menu de navegação horizontal localizado no topo da interface, permitindo ao usuário acessar facilmente as diferentes seções do </w:t>
      </w:r>
      <w:proofErr w:type="gramStart"/>
      <w:r w:rsidRPr="00B10AC6">
        <w:rPr>
          <w:rFonts w:ascii="Arial" w:hAnsi="Arial" w:cs="Arial"/>
          <w:sz w:val="24"/>
          <w:szCs w:val="24"/>
        </w:rPr>
        <w:t>sistema .</w:t>
      </w:r>
      <w:proofErr w:type="gramEnd"/>
    </w:p>
    <w:p w14:paraId="1B92C792" w14:textId="77777777" w:rsidR="00B10AC6" w:rsidRPr="00B10AC6" w:rsidRDefault="00B10AC6" w:rsidP="00B10AC6">
      <w:pPr>
        <w:spacing w:line="360" w:lineRule="auto"/>
        <w:jc w:val="both"/>
        <w:rPr>
          <w:rFonts w:ascii="Arial" w:hAnsi="Arial" w:cs="Arial"/>
          <w:sz w:val="24"/>
          <w:szCs w:val="24"/>
        </w:rPr>
      </w:pPr>
    </w:p>
    <w:p w14:paraId="68FEE8A7" w14:textId="37A6085A"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A organização dos arquivos segue uma estrutura modular, com separação entre HTML (estrutura), CSS (estilo) e </w:t>
      </w:r>
      <w:proofErr w:type="spellStart"/>
      <w:r w:rsidRPr="00B10AC6">
        <w:rPr>
          <w:rFonts w:ascii="Arial" w:hAnsi="Arial" w:cs="Arial"/>
          <w:sz w:val="24"/>
          <w:szCs w:val="24"/>
        </w:rPr>
        <w:t>JavaScript</w:t>
      </w:r>
      <w:proofErr w:type="spellEnd"/>
      <w:r w:rsidRPr="00B10AC6">
        <w:rPr>
          <w:rFonts w:ascii="Arial" w:hAnsi="Arial" w:cs="Arial"/>
          <w:sz w:val="24"/>
          <w:szCs w:val="24"/>
        </w:rPr>
        <w:t xml:space="preserve"> (comportamento), incluindo o uso de um arquivo de estilo externo para padronização </w:t>
      </w:r>
      <w:r w:rsidR="00D57C75" w:rsidRPr="00B10AC6">
        <w:rPr>
          <w:rFonts w:ascii="Arial" w:hAnsi="Arial" w:cs="Arial"/>
          <w:sz w:val="24"/>
          <w:szCs w:val="24"/>
        </w:rPr>
        <w:t>visual.</w:t>
      </w:r>
    </w:p>
    <w:p w14:paraId="16304CDA" w14:textId="77777777" w:rsidR="00B10AC6" w:rsidRPr="00B10AC6" w:rsidRDefault="00B10AC6" w:rsidP="00B10AC6">
      <w:pPr>
        <w:spacing w:line="360" w:lineRule="auto"/>
        <w:jc w:val="both"/>
        <w:rPr>
          <w:rFonts w:ascii="Arial" w:hAnsi="Arial" w:cs="Arial"/>
          <w:sz w:val="24"/>
          <w:szCs w:val="24"/>
        </w:rPr>
      </w:pPr>
    </w:p>
    <w:p w14:paraId="5600F62D" w14:textId="2AF119E1" w:rsidR="00B10AC6" w:rsidRPr="00D57C75" w:rsidRDefault="00B10AC6" w:rsidP="00B10AC6">
      <w:pPr>
        <w:spacing w:line="360" w:lineRule="auto"/>
        <w:jc w:val="both"/>
        <w:rPr>
          <w:rFonts w:ascii="Arial" w:hAnsi="Arial" w:cs="Arial"/>
          <w:b/>
          <w:bCs/>
          <w:sz w:val="24"/>
          <w:szCs w:val="24"/>
        </w:rPr>
      </w:pPr>
      <w:r w:rsidRPr="00D57C75">
        <w:rPr>
          <w:rFonts w:ascii="Arial" w:hAnsi="Arial" w:cs="Arial"/>
          <w:b/>
          <w:bCs/>
          <w:sz w:val="24"/>
          <w:szCs w:val="24"/>
        </w:rPr>
        <w:t>4.2 Descrição das Páginas</w:t>
      </w:r>
    </w:p>
    <w:p w14:paraId="7DF0F1EA" w14:textId="77777777" w:rsidR="00B10AC6" w:rsidRPr="00B10AC6" w:rsidRDefault="00B10AC6" w:rsidP="00B10AC6">
      <w:pPr>
        <w:spacing w:line="360" w:lineRule="auto"/>
        <w:jc w:val="both"/>
        <w:rPr>
          <w:rFonts w:ascii="Arial" w:hAnsi="Arial" w:cs="Arial"/>
          <w:sz w:val="24"/>
          <w:szCs w:val="24"/>
        </w:rPr>
      </w:pPr>
    </w:p>
    <w:p w14:paraId="1F7D887C"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Inicial (Home)</w:t>
      </w:r>
    </w:p>
    <w:p w14:paraId="2DE9B4DF" w14:textId="166525DB"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A página inicial apresenta uma visão geral da empresa, incluindo nome, identidade visual e uma breve descrição da proposta da </w:t>
      </w:r>
      <w:proofErr w:type="spellStart"/>
      <w:r w:rsidRPr="00B10AC6">
        <w:rPr>
          <w:rFonts w:ascii="Arial" w:hAnsi="Arial" w:cs="Arial"/>
          <w:sz w:val="24"/>
          <w:szCs w:val="24"/>
        </w:rPr>
        <w:t>Evonium</w:t>
      </w:r>
      <w:proofErr w:type="spellEnd"/>
      <w:r w:rsidRPr="00B10AC6">
        <w:rPr>
          <w:rFonts w:ascii="Arial" w:hAnsi="Arial" w:cs="Arial"/>
          <w:sz w:val="24"/>
          <w:szCs w:val="24"/>
        </w:rPr>
        <w:t xml:space="preserve">. Também são destacados elementos como o conceito da marca e seus diferenciais, além de um botão de navegação direcionando o usuário para a página de </w:t>
      </w:r>
      <w:r w:rsidR="00D57C75" w:rsidRPr="00B10AC6">
        <w:rPr>
          <w:rFonts w:ascii="Arial" w:hAnsi="Arial" w:cs="Arial"/>
          <w:sz w:val="24"/>
          <w:szCs w:val="24"/>
        </w:rPr>
        <w:t>produtos.</w:t>
      </w:r>
    </w:p>
    <w:p w14:paraId="79CC8ED9" w14:textId="77777777" w:rsidR="00B10AC6" w:rsidRPr="00B10AC6" w:rsidRDefault="00B10AC6" w:rsidP="00B10AC6">
      <w:pPr>
        <w:spacing w:line="360" w:lineRule="auto"/>
        <w:jc w:val="both"/>
        <w:rPr>
          <w:rFonts w:ascii="Arial" w:hAnsi="Arial" w:cs="Arial"/>
          <w:sz w:val="24"/>
          <w:szCs w:val="24"/>
        </w:rPr>
      </w:pPr>
    </w:p>
    <w:p w14:paraId="379111BE"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de Produtos</w:t>
      </w:r>
    </w:p>
    <w:p w14:paraId="53628A0D" w14:textId="18754FED"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A página de produtos funciona como um catálogo dinâmico, no qual os perfumes são carregados a partir do </w:t>
      </w:r>
      <w:proofErr w:type="spellStart"/>
      <w:r w:rsidRPr="00B10AC6">
        <w:rPr>
          <w:rFonts w:ascii="Arial" w:hAnsi="Arial" w:cs="Arial"/>
          <w:sz w:val="24"/>
          <w:szCs w:val="24"/>
        </w:rPr>
        <w:t>back</w:t>
      </w:r>
      <w:proofErr w:type="spellEnd"/>
      <w:r w:rsidRPr="00B10AC6">
        <w:rPr>
          <w:rFonts w:ascii="Arial" w:hAnsi="Arial" w:cs="Arial"/>
          <w:sz w:val="24"/>
          <w:szCs w:val="24"/>
        </w:rPr>
        <w:t>-end. Os itens são exibidos em formato de grade, contendo nome, descrição, preço e quantidade em estoque. O carregamento dos dados ocorre por meio de requisições à API desenvolvida em Node.js, evidenciando a integração entre front-</w:t>
      </w:r>
      <w:proofErr w:type="spellStart"/>
      <w:r w:rsidRPr="00B10AC6">
        <w:rPr>
          <w:rFonts w:ascii="Arial" w:hAnsi="Arial" w:cs="Arial"/>
          <w:sz w:val="24"/>
          <w:szCs w:val="24"/>
        </w:rPr>
        <w:t>end</w:t>
      </w:r>
      <w:proofErr w:type="spellEnd"/>
      <w:r w:rsidRPr="00B10AC6">
        <w:rPr>
          <w:rFonts w:ascii="Arial" w:hAnsi="Arial" w:cs="Arial"/>
          <w:sz w:val="24"/>
          <w:szCs w:val="24"/>
        </w:rPr>
        <w:t xml:space="preserve"> e </w:t>
      </w:r>
      <w:proofErr w:type="spellStart"/>
      <w:r w:rsidRPr="00B10AC6">
        <w:rPr>
          <w:rFonts w:ascii="Arial" w:hAnsi="Arial" w:cs="Arial"/>
          <w:sz w:val="24"/>
          <w:szCs w:val="24"/>
        </w:rPr>
        <w:t>back</w:t>
      </w:r>
      <w:proofErr w:type="spellEnd"/>
      <w:r w:rsidRPr="00B10AC6">
        <w:rPr>
          <w:rFonts w:ascii="Arial" w:hAnsi="Arial" w:cs="Arial"/>
          <w:sz w:val="24"/>
          <w:szCs w:val="24"/>
        </w:rPr>
        <w:t>-</w:t>
      </w:r>
      <w:r w:rsidR="00D57C75" w:rsidRPr="00B10AC6">
        <w:rPr>
          <w:rFonts w:ascii="Arial" w:hAnsi="Arial" w:cs="Arial"/>
          <w:sz w:val="24"/>
          <w:szCs w:val="24"/>
        </w:rPr>
        <w:t>end.</w:t>
      </w:r>
    </w:p>
    <w:p w14:paraId="0657015F" w14:textId="77777777" w:rsidR="00B10AC6" w:rsidRPr="00B10AC6" w:rsidRDefault="00B10AC6" w:rsidP="00B10AC6">
      <w:pPr>
        <w:spacing w:line="360" w:lineRule="auto"/>
        <w:jc w:val="both"/>
        <w:rPr>
          <w:rFonts w:ascii="Arial" w:hAnsi="Arial" w:cs="Arial"/>
          <w:sz w:val="24"/>
          <w:szCs w:val="24"/>
        </w:rPr>
      </w:pPr>
    </w:p>
    <w:p w14:paraId="52DC5B86"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Sobre a Empresa</w:t>
      </w:r>
    </w:p>
    <w:p w14:paraId="6AAFFE7E" w14:textId="68C826D3"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Esta página apresenta informações institucionais da </w:t>
      </w:r>
      <w:proofErr w:type="spellStart"/>
      <w:r w:rsidRPr="00B10AC6">
        <w:rPr>
          <w:rFonts w:ascii="Arial" w:hAnsi="Arial" w:cs="Arial"/>
          <w:sz w:val="24"/>
          <w:szCs w:val="24"/>
        </w:rPr>
        <w:t>Evonium</w:t>
      </w:r>
      <w:proofErr w:type="spellEnd"/>
      <w:r w:rsidRPr="00B10AC6">
        <w:rPr>
          <w:rFonts w:ascii="Arial" w:hAnsi="Arial" w:cs="Arial"/>
          <w:sz w:val="24"/>
          <w:szCs w:val="24"/>
        </w:rPr>
        <w:t xml:space="preserve">, incluindo sua história, missão, visão e valores. O conteúdo busca transmitir a identidade da marca e sua proposta no mercado de perfumaria de </w:t>
      </w:r>
      <w:r w:rsidR="00D57C75" w:rsidRPr="00B10AC6">
        <w:rPr>
          <w:rFonts w:ascii="Arial" w:hAnsi="Arial" w:cs="Arial"/>
          <w:sz w:val="24"/>
          <w:szCs w:val="24"/>
        </w:rPr>
        <w:t>nicho.</w:t>
      </w:r>
    </w:p>
    <w:p w14:paraId="7CC3074E" w14:textId="77777777" w:rsidR="00B10AC6" w:rsidRPr="00B10AC6" w:rsidRDefault="00B10AC6" w:rsidP="00B10AC6">
      <w:pPr>
        <w:spacing w:line="360" w:lineRule="auto"/>
        <w:jc w:val="both"/>
        <w:rPr>
          <w:rFonts w:ascii="Arial" w:hAnsi="Arial" w:cs="Arial"/>
          <w:sz w:val="24"/>
          <w:szCs w:val="24"/>
        </w:rPr>
      </w:pPr>
    </w:p>
    <w:p w14:paraId="60FC2BE0"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de Carrinho</w:t>
      </w:r>
    </w:p>
    <w:p w14:paraId="452C29FC" w14:textId="7AAF3A63"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A página de carrinho simula o processo de compra, permitindo ao usuário visualizar os produtos selecionados, calcular o valor total e finalizar a compra. A finalização aciona uma requisição ao </w:t>
      </w:r>
      <w:proofErr w:type="spellStart"/>
      <w:r w:rsidRPr="00B10AC6">
        <w:rPr>
          <w:rFonts w:ascii="Arial" w:hAnsi="Arial" w:cs="Arial"/>
          <w:sz w:val="24"/>
          <w:szCs w:val="24"/>
        </w:rPr>
        <w:t>back-end</w:t>
      </w:r>
      <w:proofErr w:type="spellEnd"/>
      <w:r w:rsidRPr="00B10AC6">
        <w:rPr>
          <w:rFonts w:ascii="Arial" w:hAnsi="Arial" w:cs="Arial"/>
          <w:sz w:val="24"/>
          <w:szCs w:val="24"/>
        </w:rPr>
        <w:t xml:space="preserve">, que registra o pedido e atualiza o estoque no banco de dados, caracterizando uma integração funcional com o </w:t>
      </w:r>
      <w:r w:rsidR="00D57C75" w:rsidRPr="00B10AC6">
        <w:rPr>
          <w:rFonts w:ascii="Arial" w:hAnsi="Arial" w:cs="Arial"/>
          <w:sz w:val="24"/>
          <w:szCs w:val="24"/>
        </w:rPr>
        <w:t>sistema.</w:t>
      </w:r>
    </w:p>
    <w:p w14:paraId="4A537AD1" w14:textId="77777777" w:rsidR="00B10AC6" w:rsidRPr="00B10AC6" w:rsidRDefault="00B10AC6" w:rsidP="00B10AC6">
      <w:pPr>
        <w:spacing w:line="360" w:lineRule="auto"/>
        <w:jc w:val="both"/>
        <w:rPr>
          <w:rFonts w:ascii="Arial" w:hAnsi="Arial" w:cs="Arial"/>
          <w:sz w:val="24"/>
          <w:szCs w:val="24"/>
        </w:rPr>
      </w:pPr>
    </w:p>
    <w:p w14:paraId="7F9B8EB2"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lastRenderedPageBreak/>
        <w:t>Página de Contato</w:t>
      </w:r>
    </w:p>
    <w:p w14:paraId="16B5D37E" w14:textId="77777777" w:rsidR="00D57C75" w:rsidRPr="00D57C75" w:rsidRDefault="00D57C75" w:rsidP="00D57C75">
      <w:pPr>
        <w:spacing w:line="360" w:lineRule="auto"/>
        <w:jc w:val="both"/>
        <w:rPr>
          <w:rFonts w:ascii="Arial" w:hAnsi="Arial" w:cs="Arial"/>
          <w:sz w:val="24"/>
          <w:szCs w:val="24"/>
        </w:rPr>
      </w:pPr>
      <w:r w:rsidRPr="00D57C75">
        <w:rPr>
          <w:rFonts w:ascii="Arial" w:hAnsi="Arial" w:cs="Arial"/>
          <w:sz w:val="24"/>
          <w:szCs w:val="24"/>
        </w:rPr>
        <w:t>A página de contato tem como objetivo disponibilizar canais de comunicação entre o cliente e a empresa. Nela são apresentadas informações como telefone ou WhatsApp, endereço (real ou fictício) e e-mail institucional.</w:t>
      </w:r>
    </w:p>
    <w:p w14:paraId="56297B0E" w14:textId="25CC82B0" w:rsidR="00B10AC6" w:rsidRDefault="00D57C75" w:rsidP="00D57C75">
      <w:pPr>
        <w:spacing w:line="360" w:lineRule="auto"/>
        <w:jc w:val="both"/>
        <w:rPr>
          <w:rFonts w:ascii="Arial" w:hAnsi="Arial" w:cs="Arial"/>
          <w:sz w:val="24"/>
          <w:szCs w:val="24"/>
        </w:rPr>
      </w:pPr>
      <w:r w:rsidRPr="00D57C75">
        <w:rPr>
          <w:rFonts w:ascii="Arial" w:hAnsi="Arial" w:cs="Arial"/>
          <w:sz w:val="24"/>
          <w:szCs w:val="24"/>
        </w:rPr>
        <w:t>Além disso, a página conta com um formulário de contato contendo campos para nome, e-mail e mensagem, permitindo ao usuário simular o envio de solicitações, dúvidas ou feedbacks para a empresa.</w:t>
      </w:r>
    </w:p>
    <w:p w14:paraId="48E1C046" w14:textId="77777777" w:rsidR="00D57C75" w:rsidRPr="00B10AC6" w:rsidRDefault="00D57C75" w:rsidP="00D57C75">
      <w:pPr>
        <w:spacing w:line="360" w:lineRule="auto"/>
        <w:jc w:val="both"/>
        <w:rPr>
          <w:rFonts w:ascii="Arial" w:hAnsi="Arial" w:cs="Arial"/>
          <w:sz w:val="24"/>
          <w:szCs w:val="24"/>
        </w:rPr>
      </w:pPr>
    </w:p>
    <w:p w14:paraId="10629E42"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Página da Equipe</w:t>
      </w:r>
    </w:p>
    <w:p w14:paraId="325DF91C" w14:textId="00FD174B"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A página de equipe apresenta os integrantes do projeto, destacando suas contribuições no desenvolvimento do sistema. A organização é feita em formato de grade, com informações resumidas de cada </w:t>
      </w:r>
      <w:r w:rsidR="00D57C75" w:rsidRPr="00B10AC6">
        <w:rPr>
          <w:rFonts w:ascii="Arial" w:hAnsi="Arial" w:cs="Arial"/>
          <w:sz w:val="24"/>
          <w:szCs w:val="24"/>
        </w:rPr>
        <w:t>participante.</w:t>
      </w:r>
    </w:p>
    <w:p w14:paraId="5A2A6450" w14:textId="77777777" w:rsidR="00B10AC6" w:rsidRPr="00B10AC6" w:rsidRDefault="00B10AC6" w:rsidP="00B10AC6">
      <w:pPr>
        <w:spacing w:line="360" w:lineRule="auto"/>
        <w:jc w:val="both"/>
        <w:rPr>
          <w:rFonts w:ascii="Arial" w:hAnsi="Arial" w:cs="Arial"/>
          <w:sz w:val="24"/>
          <w:szCs w:val="24"/>
        </w:rPr>
      </w:pPr>
    </w:p>
    <w:p w14:paraId="2757334C" w14:textId="41ABB511" w:rsidR="00B10AC6" w:rsidRPr="00D57C75" w:rsidRDefault="00B10AC6" w:rsidP="00B10AC6">
      <w:pPr>
        <w:spacing w:line="360" w:lineRule="auto"/>
        <w:jc w:val="both"/>
        <w:rPr>
          <w:rFonts w:ascii="Arial" w:hAnsi="Arial" w:cs="Arial"/>
          <w:b/>
          <w:bCs/>
          <w:sz w:val="24"/>
          <w:szCs w:val="24"/>
        </w:rPr>
      </w:pPr>
      <w:r w:rsidRPr="00D57C75">
        <w:rPr>
          <w:rFonts w:ascii="Arial" w:hAnsi="Arial" w:cs="Arial"/>
          <w:b/>
          <w:bCs/>
          <w:sz w:val="24"/>
          <w:szCs w:val="24"/>
        </w:rPr>
        <w:t>4.3 Decisões de Layout e Organização</w:t>
      </w:r>
    </w:p>
    <w:p w14:paraId="5757A31B" w14:textId="77777777" w:rsidR="00B10AC6" w:rsidRPr="00B10AC6" w:rsidRDefault="00B10AC6" w:rsidP="00B10AC6">
      <w:pPr>
        <w:spacing w:line="360" w:lineRule="auto"/>
        <w:jc w:val="both"/>
        <w:rPr>
          <w:rFonts w:ascii="Arial" w:hAnsi="Arial" w:cs="Arial"/>
          <w:sz w:val="24"/>
          <w:szCs w:val="24"/>
        </w:rPr>
      </w:pPr>
    </w:p>
    <w:p w14:paraId="58191B00" w14:textId="01B9A8B6"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O layout do site foi desenvolvido com foco na simplicidade e organização visual, utilizando uma paleta de cores sóbria e alinhada à proposta de uma perfumaria de nicho. O uso de grades permite a disposição equilibrada dos elementos, especialmente nas páginas de produtos e </w:t>
      </w:r>
      <w:r w:rsidR="00D57C75" w:rsidRPr="00B10AC6">
        <w:rPr>
          <w:rFonts w:ascii="Arial" w:hAnsi="Arial" w:cs="Arial"/>
          <w:sz w:val="24"/>
          <w:szCs w:val="24"/>
        </w:rPr>
        <w:t>equipe.</w:t>
      </w:r>
    </w:p>
    <w:p w14:paraId="562DA0D2" w14:textId="77777777" w:rsidR="00B10AC6" w:rsidRPr="00B10AC6" w:rsidRDefault="00B10AC6" w:rsidP="00B10AC6">
      <w:pPr>
        <w:spacing w:line="360" w:lineRule="auto"/>
        <w:jc w:val="both"/>
        <w:rPr>
          <w:rFonts w:ascii="Arial" w:hAnsi="Arial" w:cs="Arial"/>
          <w:sz w:val="24"/>
          <w:szCs w:val="24"/>
        </w:rPr>
      </w:pPr>
    </w:p>
    <w:p w14:paraId="2F7F7F9E" w14:textId="47D91451"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A estrutura das páginas segue um padrão consistente, com cabeçalho, conteúdo principal e rodapé, garantindo uniformidade entre as telas.</w:t>
      </w:r>
    </w:p>
    <w:p w14:paraId="494F9662" w14:textId="77777777" w:rsidR="00B10AC6" w:rsidRPr="00B10AC6" w:rsidRDefault="00B10AC6" w:rsidP="00B10AC6">
      <w:pPr>
        <w:spacing w:line="360" w:lineRule="auto"/>
        <w:jc w:val="both"/>
        <w:rPr>
          <w:rFonts w:ascii="Arial" w:hAnsi="Arial" w:cs="Arial"/>
          <w:sz w:val="24"/>
          <w:szCs w:val="24"/>
        </w:rPr>
      </w:pPr>
    </w:p>
    <w:p w14:paraId="0D48FA1B" w14:textId="1A1E8067" w:rsidR="00B10AC6" w:rsidRPr="00D57C75" w:rsidRDefault="00B10AC6" w:rsidP="00B10AC6">
      <w:pPr>
        <w:spacing w:line="360" w:lineRule="auto"/>
        <w:jc w:val="both"/>
        <w:rPr>
          <w:rFonts w:ascii="Arial" w:hAnsi="Arial" w:cs="Arial"/>
          <w:b/>
          <w:bCs/>
          <w:sz w:val="24"/>
          <w:szCs w:val="24"/>
        </w:rPr>
      </w:pPr>
      <w:r w:rsidRPr="00D57C75">
        <w:rPr>
          <w:rFonts w:ascii="Arial" w:hAnsi="Arial" w:cs="Arial"/>
          <w:b/>
          <w:bCs/>
          <w:sz w:val="24"/>
          <w:szCs w:val="24"/>
        </w:rPr>
        <w:t>4.4 Integração com Back-</w:t>
      </w:r>
      <w:proofErr w:type="spellStart"/>
      <w:r w:rsidRPr="00D57C75">
        <w:rPr>
          <w:rFonts w:ascii="Arial" w:hAnsi="Arial" w:cs="Arial"/>
          <w:b/>
          <w:bCs/>
          <w:sz w:val="24"/>
          <w:szCs w:val="24"/>
        </w:rPr>
        <w:t>end</w:t>
      </w:r>
      <w:proofErr w:type="spellEnd"/>
      <w:r w:rsidRPr="00D57C75">
        <w:rPr>
          <w:rFonts w:ascii="Arial" w:hAnsi="Arial" w:cs="Arial"/>
          <w:b/>
          <w:bCs/>
          <w:sz w:val="24"/>
          <w:szCs w:val="24"/>
        </w:rPr>
        <w:t xml:space="preserve"> e Funcionalidades Extras</w:t>
      </w:r>
    </w:p>
    <w:p w14:paraId="43AFA2BE" w14:textId="77777777" w:rsidR="00B10AC6" w:rsidRPr="00B10AC6" w:rsidRDefault="00B10AC6" w:rsidP="00B10AC6">
      <w:pPr>
        <w:spacing w:line="360" w:lineRule="auto"/>
        <w:jc w:val="both"/>
        <w:rPr>
          <w:rFonts w:ascii="Arial" w:hAnsi="Arial" w:cs="Arial"/>
          <w:sz w:val="24"/>
          <w:szCs w:val="24"/>
        </w:rPr>
      </w:pPr>
    </w:p>
    <w:p w14:paraId="4403310F"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Embora o foco principal da etapa seja o desenvolvimento do front-</w:t>
      </w:r>
      <w:proofErr w:type="spellStart"/>
      <w:r w:rsidRPr="00B10AC6">
        <w:rPr>
          <w:rFonts w:ascii="Arial" w:hAnsi="Arial" w:cs="Arial"/>
          <w:sz w:val="24"/>
          <w:szCs w:val="24"/>
        </w:rPr>
        <w:t>end</w:t>
      </w:r>
      <w:proofErr w:type="spellEnd"/>
      <w:r w:rsidRPr="00B10AC6">
        <w:rPr>
          <w:rFonts w:ascii="Arial" w:hAnsi="Arial" w:cs="Arial"/>
          <w:sz w:val="24"/>
          <w:szCs w:val="24"/>
        </w:rPr>
        <w:t xml:space="preserve">, foram implementadas funcionalidades adicionais com o uso de </w:t>
      </w:r>
      <w:proofErr w:type="spellStart"/>
      <w:r w:rsidRPr="00B10AC6">
        <w:rPr>
          <w:rFonts w:ascii="Arial" w:hAnsi="Arial" w:cs="Arial"/>
          <w:sz w:val="24"/>
          <w:szCs w:val="24"/>
        </w:rPr>
        <w:t>JavaScript</w:t>
      </w:r>
      <w:proofErr w:type="spellEnd"/>
      <w:r w:rsidRPr="00B10AC6">
        <w:rPr>
          <w:rFonts w:ascii="Arial" w:hAnsi="Arial" w:cs="Arial"/>
          <w:sz w:val="24"/>
          <w:szCs w:val="24"/>
        </w:rPr>
        <w:t>, incluindo:</w:t>
      </w:r>
    </w:p>
    <w:p w14:paraId="497DE4B7" w14:textId="77777777" w:rsidR="00B10AC6" w:rsidRPr="00B10AC6" w:rsidRDefault="00B10AC6" w:rsidP="00B10AC6">
      <w:pPr>
        <w:spacing w:line="360" w:lineRule="auto"/>
        <w:jc w:val="both"/>
        <w:rPr>
          <w:rFonts w:ascii="Arial" w:hAnsi="Arial" w:cs="Arial"/>
          <w:sz w:val="24"/>
          <w:szCs w:val="24"/>
        </w:rPr>
      </w:pPr>
    </w:p>
    <w:p w14:paraId="7DBC1944"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Consumo de API para listagem de produtos</w:t>
      </w:r>
    </w:p>
    <w:p w14:paraId="34224F46"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Sistema de carrinho utilizando armazenamento local (</w:t>
      </w:r>
      <w:proofErr w:type="spellStart"/>
      <w:r w:rsidRPr="00B10AC6">
        <w:rPr>
          <w:rFonts w:ascii="Arial" w:hAnsi="Arial" w:cs="Arial"/>
          <w:sz w:val="24"/>
          <w:szCs w:val="24"/>
        </w:rPr>
        <w:t>localStorage</w:t>
      </w:r>
      <w:proofErr w:type="spellEnd"/>
      <w:r w:rsidRPr="00B10AC6">
        <w:rPr>
          <w:rFonts w:ascii="Arial" w:hAnsi="Arial" w:cs="Arial"/>
          <w:sz w:val="24"/>
          <w:szCs w:val="24"/>
        </w:rPr>
        <w:t>)</w:t>
      </w:r>
    </w:p>
    <w:p w14:paraId="2347F6CA"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Simulação de finalização de compra com envio de dados ao servidor</w:t>
      </w:r>
    </w:p>
    <w:p w14:paraId="1AD36C5E"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Atualização dinâmica de estoque</w:t>
      </w:r>
    </w:p>
    <w:p w14:paraId="3BF1027A" w14:textId="77777777" w:rsidR="00B10AC6" w:rsidRPr="00B10AC6" w:rsidRDefault="00B10AC6" w:rsidP="00B10AC6">
      <w:pPr>
        <w:spacing w:line="360" w:lineRule="auto"/>
        <w:jc w:val="both"/>
        <w:rPr>
          <w:rFonts w:ascii="Arial" w:hAnsi="Arial" w:cs="Arial"/>
          <w:sz w:val="24"/>
          <w:szCs w:val="24"/>
        </w:rPr>
      </w:pPr>
    </w:p>
    <w:p w14:paraId="27F8E23B"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lastRenderedPageBreak/>
        <w:t xml:space="preserve">Essas funcionalidades são viabilizadas pela integração com um </w:t>
      </w:r>
      <w:proofErr w:type="spellStart"/>
      <w:r w:rsidRPr="00B10AC6">
        <w:rPr>
          <w:rFonts w:ascii="Arial" w:hAnsi="Arial" w:cs="Arial"/>
          <w:sz w:val="24"/>
          <w:szCs w:val="24"/>
        </w:rPr>
        <w:t>back-end</w:t>
      </w:r>
      <w:proofErr w:type="spellEnd"/>
      <w:r w:rsidRPr="00B10AC6">
        <w:rPr>
          <w:rFonts w:ascii="Arial" w:hAnsi="Arial" w:cs="Arial"/>
          <w:sz w:val="24"/>
          <w:szCs w:val="24"/>
        </w:rPr>
        <w:t xml:space="preserve"> desenvolvido em Node.js e Express, além de um banco de dados </w:t>
      </w:r>
      <w:proofErr w:type="spellStart"/>
      <w:r w:rsidRPr="00B10AC6">
        <w:rPr>
          <w:rFonts w:ascii="Arial" w:hAnsi="Arial" w:cs="Arial"/>
          <w:sz w:val="24"/>
          <w:szCs w:val="24"/>
        </w:rPr>
        <w:t>SQLite</w:t>
      </w:r>
      <w:proofErr w:type="spellEnd"/>
      <w:r w:rsidRPr="00B10AC6">
        <w:rPr>
          <w:rFonts w:ascii="Arial" w:hAnsi="Arial" w:cs="Arial"/>
          <w:sz w:val="24"/>
          <w:szCs w:val="24"/>
        </w:rPr>
        <w:t xml:space="preserve">, ampliando o escopo do projeto para além de um site </w:t>
      </w:r>
      <w:proofErr w:type="gramStart"/>
      <w:r w:rsidRPr="00B10AC6">
        <w:rPr>
          <w:rFonts w:ascii="Arial" w:hAnsi="Arial" w:cs="Arial"/>
          <w:sz w:val="24"/>
          <w:szCs w:val="24"/>
        </w:rPr>
        <w:t>estático .</w:t>
      </w:r>
      <w:proofErr w:type="gramEnd"/>
    </w:p>
    <w:p w14:paraId="120BB818" w14:textId="77777777" w:rsidR="00B10AC6" w:rsidRPr="00B10AC6" w:rsidRDefault="00B10AC6" w:rsidP="00B10AC6">
      <w:pPr>
        <w:spacing w:line="360" w:lineRule="auto"/>
        <w:jc w:val="both"/>
        <w:rPr>
          <w:rFonts w:ascii="Arial" w:hAnsi="Arial" w:cs="Arial"/>
          <w:sz w:val="24"/>
          <w:szCs w:val="24"/>
        </w:rPr>
      </w:pPr>
    </w:p>
    <w:p w14:paraId="66A22F35" w14:textId="2795807C" w:rsidR="00B10AC6" w:rsidRPr="00D57C75" w:rsidRDefault="00B10AC6" w:rsidP="00B10AC6">
      <w:pPr>
        <w:spacing w:line="360" w:lineRule="auto"/>
        <w:jc w:val="both"/>
        <w:rPr>
          <w:rFonts w:ascii="Arial" w:hAnsi="Arial" w:cs="Arial"/>
          <w:b/>
          <w:bCs/>
          <w:sz w:val="24"/>
          <w:szCs w:val="24"/>
        </w:rPr>
      </w:pPr>
      <w:r w:rsidRPr="00D57C75">
        <w:rPr>
          <w:rFonts w:ascii="Arial" w:hAnsi="Arial" w:cs="Arial"/>
          <w:b/>
          <w:bCs/>
          <w:sz w:val="24"/>
          <w:szCs w:val="24"/>
        </w:rPr>
        <w:t>4.5 Repositório do Projeto</w:t>
      </w:r>
    </w:p>
    <w:p w14:paraId="76F9F0D2" w14:textId="77777777" w:rsidR="00B10AC6" w:rsidRPr="00B10AC6" w:rsidRDefault="00B10AC6" w:rsidP="00B10AC6">
      <w:pPr>
        <w:spacing w:line="360" w:lineRule="auto"/>
        <w:jc w:val="both"/>
        <w:rPr>
          <w:rFonts w:ascii="Arial" w:hAnsi="Arial" w:cs="Arial"/>
          <w:sz w:val="24"/>
          <w:szCs w:val="24"/>
        </w:rPr>
      </w:pPr>
    </w:p>
    <w:p w14:paraId="6D98B00F" w14:textId="77777777" w:rsidR="00B10AC6" w:rsidRPr="00B10AC6"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O projeto foi </w:t>
      </w:r>
      <w:proofErr w:type="spellStart"/>
      <w:r w:rsidRPr="00B10AC6">
        <w:rPr>
          <w:rFonts w:ascii="Arial" w:hAnsi="Arial" w:cs="Arial"/>
          <w:sz w:val="24"/>
          <w:szCs w:val="24"/>
        </w:rPr>
        <w:t>versionado</w:t>
      </w:r>
      <w:proofErr w:type="spellEnd"/>
      <w:r w:rsidRPr="00B10AC6">
        <w:rPr>
          <w:rFonts w:ascii="Arial" w:hAnsi="Arial" w:cs="Arial"/>
          <w:sz w:val="24"/>
          <w:szCs w:val="24"/>
        </w:rPr>
        <w:t xml:space="preserve"> utilizando a plataforma GitHub, permitindo o controle de versões e o armazenamento organizado dos arquivos.</w:t>
      </w:r>
    </w:p>
    <w:p w14:paraId="15A70E63" w14:textId="77777777" w:rsidR="00B10AC6" w:rsidRPr="00B10AC6" w:rsidRDefault="00B10AC6" w:rsidP="00B10AC6">
      <w:pPr>
        <w:spacing w:line="360" w:lineRule="auto"/>
        <w:jc w:val="both"/>
        <w:rPr>
          <w:rFonts w:ascii="Arial" w:hAnsi="Arial" w:cs="Arial"/>
          <w:sz w:val="24"/>
          <w:szCs w:val="24"/>
        </w:rPr>
      </w:pPr>
    </w:p>
    <w:p w14:paraId="2C1EF8C0" w14:textId="4A8A0BC8" w:rsidR="00931A6F" w:rsidRDefault="00B10AC6" w:rsidP="00B10AC6">
      <w:pPr>
        <w:spacing w:line="360" w:lineRule="auto"/>
        <w:jc w:val="both"/>
        <w:rPr>
          <w:rFonts w:ascii="Arial" w:hAnsi="Arial" w:cs="Arial"/>
          <w:sz w:val="24"/>
          <w:szCs w:val="24"/>
        </w:rPr>
      </w:pPr>
      <w:r w:rsidRPr="00B10AC6">
        <w:rPr>
          <w:rFonts w:ascii="Arial" w:hAnsi="Arial" w:cs="Arial"/>
          <w:sz w:val="24"/>
          <w:szCs w:val="24"/>
        </w:rPr>
        <w:t xml:space="preserve">Link do repositório: </w:t>
      </w:r>
      <w:hyperlink r:id="rId9" w:history="1">
        <w:r w:rsidRPr="00B10AC6">
          <w:rPr>
            <w:rStyle w:val="Hyperlink"/>
            <w:rFonts w:ascii="Arial" w:hAnsi="Arial" w:cs="Arial"/>
            <w:sz w:val="24"/>
            <w:szCs w:val="24"/>
          </w:rPr>
          <w:t>https://github.com/evoniumdev-debug/Evonium</w:t>
        </w:r>
      </w:hyperlink>
      <w:r w:rsidR="002B10EB">
        <w:rPr>
          <w:rFonts w:ascii="Arial" w:hAnsi="Arial" w:cs="Arial"/>
          <w:sz w:val="24"/>
          <w:szCs w:val="24"/>
        </w:rPr>
        <w:t>.</w:t>
      </w:r>
    </w:p>
    <w:p w14:paraId="672F16E7" w14:textId="77777777" w:rsidR="00B07B25" w:rsidRPr="00324B52" w:rsidRDefault="00B07B25" w:rsidP="00927769">
      <w:pPr>
        <w:spacing w:line="360" w:lineRule="auto"/>
        <w:jc w:val="both"/>
        <w:rPr>
          <w:rFonts w:ascii="Arial" w:hAnsi="Arial" w:cs="Arial"/>
          <w:sz w:val="24"/>
          <w:szCs w:val="24"/>
        </w:rPr>
      </w:pPr>
    </w:p>
    <w:p w14:paraId="1404D183" w14:textId="77777777" w:rsidR="00931A6F" w:rsidRPr="00324B52" w:rsidRDefault="00931A6F" w:rsidP="00927769">
      <w:pPr>
        <w:spacing w:line="360" w:lineRule="auto"/>
        <w:jc w:val="both"/>
        <w:rPr>
          <w:rFonts w:ascii="Arial" w:hAnsi="Arial" w:cs="Arial"/>
          <w:sz w:val="24"/>
          <w:szCs w:val="24"/>
        </w:rPr>
      </w:pPr>
    </w:p>
    <w:p w14:paraId="17E649F0" w14:textId="55B90A61" w:rsidR="00927769" w:rsidRDefault="00927769">
      <w:pPr>
        <w:rPr>
          <w:rFonts w:ascii="Arial" w:hAnsi="Arial" w:cs="Arial"/>
          <w:sz w:val="24"/>
          <w:szCs w:val="24"/>
        </w:rPr>
      </w:pPr>
      <w:r>
        <w:rPr>
          <w:rFonts w:ascii="Arial" w:hAnsi="Arial" w:cs="Arial"/>
          <w:sz w:val="24"/>
          <w:szCs w:val="24"/>
        </w:rPr>
        <w:br w:type="page"/>
      </w:r>
    </w:p>
    <w:p w14:paraId="62832B23" w14:textId="13B5E011" w:rsidR="00DB493C" w:rsidRPr="00324B52" w:rsidRDefault="006A7A10" w:rsidP="00DB493C">
      <w:pPr>
        <w:pStyle w:val="Ttulo1"/>
        <w:tabs>
          <w:tab w:val="clear" w:pos="360"/>
          <w:tab w:val="num" w:pos="709"/>
        </w:tabs>
        <w:spacing w:line="360" w:lineRule="auto"/>
        <w:ind w:left="709" w:hanging="709"/>
        <w:rPr>
          <w:rFonts w:cs="Arial"/>
          <w:szCs w:val="28"/>
        </w:rPr>
      </w:pPr>
      <w:bookmarkStart w:id="11" w:name="_Toc223006667"/>
      <w:r>
        <w:rPr>
          <w:rFonts w:cs="Arial"/>
          <w:szCs w:val="28"/>
        </w:rPr>
        <w:lastRenderedPageBreak/>
        <w:t>DESCRIÇÃO DO SISTEMA (LINGUAGEM C)</w:t>
      </w:r>
      <w:bookmarkEnd w:id="11"/>
    </w:p>
    <w:p w14:paraId="5D1ABF92" w14:textId="77777777" w:rsidR="00DF3C58" w:rsidRDefault="00DF3C58" w:rsidP="00DF3C58">
      <w:pPr>
        <w:spacing w:line="360" w:lineRule="auto"/>
        <w:ind w:firstLine="709"/>
        <w:rPr>
          <w:rFonts w:ascii="Arial" w:hAnsi="Arial" w:cs="Arial"/>
          <w:sz w:val="24"/>
          <w:szCs w:val="24"/>
        </w:rPr>
      </w:pPr>
    </w:p>
    <w:p w14:paraId="62AC0C17"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 xml:space="preserve">Nesta etapa do projeto foi desenvolvido um sistema em </w:t>
      </w:r>
      <w:r w:rsidRPr="002B10EB">
        <w:rPr>
          <w:rFonts w:ascii="Arial" w:hAnsi="Arial" w:cs="Arial"/>
          <w:b/>
          <w:bCs/>
          <w:sz w:val="24"/>
          <w:szCs w:val="24"/>
        </w:rPr>
        <w:t>linguagem C</w:t>
      </w:r>
      <w:r w:rsidRPr="002B10EB">
        <w:rPr>
          <w:rFonts w:ascii="Arial" w:hAnsi="Arial" w:cs="Arial"/>
          <w:sz w:val="24"/>
          <w:szCs w:val="24"/>
        </w:rPr>
        <w:t xml:space="preserve">, executado em </w:t>
      </w:r>
      <w:r w:rsidRPr="002B10EB">
        <w:rPr>
          <w:rFonts w:ascii="Arial" w:hAnsi="Arial" w:cs="Arial"/>
          <w:b/>
          <w:bCs/>
          <w:sz w:val="24"/>
          <w:szCs w:val="24"/>
        </w:rPr>
        <w:t>modo console</w:t>
      </w:r>
      <w:r w:rsidRPr="002B10EB">
        <w:rPr>
          <w:rFonts w:ascii="Arial" w:hAnsi="Arial" w:cs="Arial"/>
          <w:sz w:val="24"/>
          <w:szCs w:val="24"/>
        </w:rPr>
        <w:t xml:space="preserve">, com o objetivo de simular funcionalidades operacionais relacionadas à empresa </w:t>
      </w:r>
      <w:proofErr w:type="spellStart"/>
      <w:r w:rsidRPr="002B10EB">
        <w:rPr>
          <w:rFonts w:ascii="Arial" w:hAnsi="Arial" w:cs="Arial"/>
          <w:b/>
          <w:bCs/>
          <w:sz w:val="24"/>
          <w:szCs w:val="24"/>
        </w:rPr>
        <w:t>Evonium</w:t>
      </w:r>
      <w:proofErr w:type="spellEnd"/>
      <w:r w:rsidRPr="002B10EB">
        <w:rPr>
          <w:rFonts w:ascii="Arial" w:hAnsi="Arial" w:cs="Arial"/>
          <w:sz w:val="24"/>
          <w:szCs w:val="24"/>
        </w:rPr>
        <w:t>. O sistema não possui integração direta com o e-commerce desenvolvido para o projeto, sendo utilizado de forma independente para representar, por meio de lógica de programação, processos internos que poderiam existir no funcionamento da empresa.</w:t>
      </w:r>
    </w:p>
    <w:p w14:paraId="3DDDF101" w14:textId="77777777" w:rsidR="0019325F" w:rsidRPr="002B10EB" w:rsidRDefault="0019325F" w:rsidP="002B10EB">
      <w:pPr>
        <w:spacing w:line="360" w:lineRule="auto"/>
        <w:ind w:firstLine="709"/>
        <w:jc w:val="both"/>
        <w:rPr>
          <w:rFonts w:ascii="Arial" w:hAnsi="Arial" w:cs="Arial"/>
          <w:sz w:val="24"/>
          <w:szCs w:val="24"/>
        </w:rPr>
      </w:pPr>
    </w:p>
    <w:p w14:paraId="7D58A977"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A proposta do programa é permitir que o usuário interaja com um menu principal, no qual é possível realizar operações como encomenda de perfumes, alteração de preços, consulta de parcerias, acesso às informações institucionais da empresa e finalização do sistema.</w:t>
      </w:r>
    </w:p>
    <w:p w14:paraId="16F4B87C" w14:textId="77777777" w:rsidR="0019325F" w:rsidRPr="002B10EB" w:rsidRDefault="0019325F" w:rsidP="002B10EB">
      <w:pPr>
        <w:spacing w:line="360" w:lineRule="auto"/>
        <w:ind w:firstLine="709"/>
        <w:jc w:val="both"/>
        <w:rPr>
          <w:rFonts w:ascii="Arial" w:hAnsi="Arial" w:cs="Arial"/>
          <w:sz w:val="24"/>
          <w:szCs w:val="24"/>
        </w:rPr>
      </w:pPr>
    </w:p>
    <w:p w14:paraId="4D6A35A3" w14:textId="148039D7" w:rsidR="002B10EB" w:rsidRDefault="002B10EB" w:rsidP="002B10EB">
      <w:pPr>
        <w:spacing w:line="360" w:lineRule="auto"/>
        <w:ind w:firstLine="709"/>
        <w:jc w:val="both"/>
        <w:rPr>
          <w:rFonts w:ascii="Arial" w:hAnsi="Arial" w:cs="Arial"/>
          <w:b/>
          <w:bCs/>
          <w:sz w:val="24"/>
          <w:szCs w:val="24"/>
        </w:rPr>
      </w:pPr>
      <w:r w:rsidRPr="002B10EB">
        <w:rPr>
          <w:rFonts w:ascii="Arial" w:hAnsi="Arial" w:cs="Arial"/>
          <w:b/>
          <w:bCs/>
          <w:sz w:val="24"/>
          <w:szCs w:val="24"/>
        </w:rPr>
        <w:t>5.1 Funcionalidade</w:t>
      </w:r>
      <w:r w:rsidR="0019325F">
        <w:rPr>
          <w:rFonts w:ascii="Arial" w:hAnsi="Arial" w:cs="Arial"/>
          <w:b/>
          <w:bCs/>
          <w:sz w:val="24"/>
          <w:szCs w:val="24"/>
        </w:rPr>
        <w:t xml:space="preserve"> principal</w:t>
      </w:r>
    </w:p>
    <w:p w14:paraId="65AE7C4F" w14:textId="77777777" w:rsidR="0019325F" w:rsidRPr="002B10EB" w:rsidRDefault="0019325F" w:rsidP="002B10EB">
      <w:pPr>
        <w:spacing w:line="360" w:lineRule="auto"/>
        <w:ind w:firstLine="709"/>
        <w:jc w:val="both"/>
        <w:rPr>
          <w:rFonts w:ascii="Arial" w:hAnsi="Arial" w:cs="Arial"/>
          <w:b/>
          <w:bCs/>
          <w:sz w:val="24"/>
          <w:szCs w:val="24"/>
        </w:rPr>
      </w:pPr>
    </w:p>
    <w:p w14:paraId="7E988E58"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 xml:space="preserve">A funcionalidade principal escolhida para o programa foi a </w:t>
      </w:r>
      <w:r w:rsidRPr="002B10EB">
        <w:rPr>
          <w:rFonts w:ascii="Arial" w:hAnsi="Arial" w:cs="Arial"/>
          <w:b/>
          <w:bCs/>
          <w:sz w:val="24"/>
          <w:szCs w:val="24"/>
        </w:rPr>
        <w:t>simulação de encomendas de perfumes</w:t>
      </w:r>
      <w:r w:rsidRPr="002B10EB">
        <w:rPr>
          <w:rFonts w:ascii="Arial" w:hAnsi="Arial" w:cs="Arial"/>
          <w:sz w:val="24"/>
          <w:szCs w:val="24"/>
        </w:rPr>
        <w:t>, permitindo que o usuário visualize uma lista de fragrâncias disponíveis, selecione um produto e informe a quantidade desejada. Além disso, o sistema também contempla opções complementares, como alteração de preços e apresentação de informações sobre a empresa.</w:t>
      </w:r>
    </w:p>
    <w:p w14:paraId="70E1513C" w14:textId="77777777" w:rsidR="0019325F" w:rsidRPr="002B10EB" w:rsidRDefault="0019325F" w:rsidP="002B10EB">
      <w:pPr>
        <w:spacing w:line="360" w:lineRule="auto"/>
        <w:ind w:firstLine="709"/>
        <w:jc w:val="both"/>
        <w:rPr>
          <w:rFonts w:ascii="Arial" w:hAnsi="Arial" w:cs="Arial"/>
          <w:sz w:val="24"/>
          <w:szCs w:val="24"/>
        </w:rPr>
      </w:pPr>
    </w:p>
    <w:p w14:paraId="3D99C7E5"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 xml:space="preserve">Essa escolha está diretamente relacionada ao segmento de atuação da </w:t>
      </w:r>
      <w:proofErr w:type="spellStart"/>
      <w:r w:rsidRPr="002B10EB">
        <w:rPr>
          <w:rFonts w:ascii="Arial" w:hAnsi="Arial" w:cs="Arial"/>
          <w:sz w:val="24"/>
          <w:szCs w:val="24"/>
        </w:rPr>
        <w:t>Evonium</w:t>
      </w:r>
      <w:proofErr w:type="spellEnd"/>
      <w:r w:rsidRPr="002B10EB">
        <w:rPr>
          <w:rFonts w:ascii="Arial" w:hAnsi="Arial" w:cs="Arial"/>
          <w:sz w:val="24"/>
          <w:szCs w:val="24"/>
        </w:rPr>
        <w:t>, uma empresa voltada à perfumaria de nicho, possibilitando a representação de processos básicos de venda e atendimento ao cliente.</w:t>
      </w:r>
    </w:p>
    <w:p w14:paraId="1DEC96C1" w14:textId="77777777" w:rsidR="0019325F" w:rsidRPr="002B10EB" w:rsidRDefault="0019325F" w:rsidP="002B10EB">
      <w:pPr>
        <w:spacing w:line="360" w:lineRule="auto"/>
        <w:ind w:firstLine="709"/>
        <w:jc w:val="both"/>
        <w:rPr>
          <w:rFonts w:ascii="Arial" w:hAnsi="Arial" w:cs="Arial"/>
          <w:sz w:val="24"/>
          <w:szCs w:val="24"/>
        </w:rPr>
      </w:pPr>
    </w:p>
    <w:p w14:paraId="4F9674D5" w14:textId="77777777" w:rsidR="002B10EB" w:rsidRDefault="002B10EB" w:rsidP="002B10EB">
      <w:pPr>
        <w:spacing w:line="360" w:lineRule="auto"/>
        <w:ind w:firstLine="709"/>
        <w:jc w:val="both"/>
        <w:rPr>
          <w:rFonts w:ascii="Arial" w:hAnsi="Arial" w:cs="Arial"/>
          <w:b/>
          <w:bCs/>
          <w:sz w:val="24"/>
          <w:szCs w:val="24"/>
        </w:rPr>
      </w:pPr>
      <w:r w:rsidRPr="002B10EB">
        <w:rPr>
          <w:rFonts w:ascii="Arial" w:hAnsi="Arial" w:cs="Arial"/>
          <w:b/>
          <w:bCs/>
          <w:sz w:val="24"/>
          <w:szCs w:val="24"/>
        </w:rPr>
        <w:t>5.2 Funcionamento do sistema</w:t>
      </w:r>
    </w:p>
    <w:p w14:paraId="4A73F868" w14:textId="77777777" w:rsidR="0019325F" w:rsidRPr="002B10EB" w:rsidRDefault="0019325F" w:rsidP="002B10EB">
      <w:pPr>
        <w:spacing w:line="360" w:lineRule="auto"/>
        <w:ind w:firstLine="709"/>
        <w:jc w:val="both"/>
        <w:rPr>
          <w:rFonts w:ascii="Arial" w:hAnsi="Arial" w:cs="Arial"/>
          <w:b/>
          <w:bCs/>
          <w:sz w:val="24"/>
          <w:szCs w:val="24"/>
        </w:rPr>
      </w:pPr>
    </w:p>
    <w:p w14:paraId="5A0CE4A5"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Ao iniciar o programa, o usuário deve informar seu login. Em seguida, o sistema exibe uma mensagem de boas-vindas e apresenta um menu interativo com as opções disponíveis.</w:t>
      </w:r>
    </w:p>
    <w:p w14:paraId="3A929912" w14:textId="77777777" w:rsidR="0019325F" w:rsidRPr="002B10EB" w:rsidRDefault="0019325F" w:rsidP="002B10EB">
      <w:pPr>
        <w:spacing w:line="360" w:lineRule="auto"/>
        <w:ind w:firstLine="709"/>
        <w:jc w:val="both"/>
        <w:rPr>
          <w:rFonts w:ascii="Arial" w:hAnsi="Arial" w:cs="Arial"/>
          <w:sz w:val="24"/>
          <w:szCs w:val="24"/>
        </w:rPr>
      </w:pPr>
    </w:p>
    <w:p w14:paraId="3BAC82E8" w14:textId="77777777" w:rsidR="002B10EB" w:rsidRP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O menu principal contém as seguintes funcionalidades:</w:t>
      </w:r>
    </w:p>
    <w:p w14:paraId="6426C683" w14:textId="77777777" w:rsidR="002B10EB" w:rsidRPr="002B10EB" w:rsidRDefault="002B10EB" w:rsidP="002B10EB">
      <w:pPr>
        <w:numPr>
          <w:ilvl w:val="0"/>
          <w:numId w:val="29"/>
        </w:numPr>
        <w:spacing w:line="360" w:lineRule="auto"/>
        <w:jc w:val="both"/>
        <w:rPr>
          <w:rFonts w:ascii="Arial" w:hAnsi="Arial" w:cs="Arial"/>
          <w:sz w:val="24"/>
          <w:szCs w:val="24"/>
        </w:rPr>
      </w:pPr>
      <w:r w:rsidRPr="002B10EB">
        <w:rPr>
          <w:rFonts w:ascii="Arial" w:hAnsi="Arial" w:cs="Arial"/>
          <w:sz w:val="24"/>
          <w:szCs w:val="24"/>
        </w:rPr>
        <w:lastRenderedPageBreak/>
        <w:t xml:space="preserve">Fazer encomenda de perfume; </w:t>
      </w:r>
    </w:p>
    <w:p w14:paraId="3E9A6D53" w14:textId="77777777" w:rsidR="002B10EB" w:rsidRPr="002B10EB" w:rsidRDefault="002B10EB" w:rsidP="002B10EB">
      <w:pPr>
        <w:numPr>
          <w:ilvl w:val="0"/>
          <w:numId w:val="29"/>
        </w:numPr>
        <w:spacing w:line="360" w:lineRule="auto"/>
        <w:jc w:val="both"/>
        <w:rPr>
          <w:rFonts w:ascii="Arial" w:hAnsi="Arial" w:cs="Arial"/>
          <w:sz w:val="24"/>
          <w:szCs w:val="24"/>
        </w:rPr>
      </w:pPr>
      <w:r w:rsidRPr="002B10EB">
        <w:rPr>
          <w:rFonts w:ascii="Arial" w:hAnsi="Arial" w:cs="Arial"/>
          <w:sz w:val="24"/>
          <w:szCs w:val="24"/>
        </w:rPr>
        <w:t xml:space="preserve">Alterar preço dos produtos; </w:t>
      </w:r>
    </w:p>
    <w:p w14:paraId="4560EBE8" w14:textId="77777777" w:rsidR="002B10EB" w:rsidRPr="002B10EB" w:rsidRDefault="002B10EB" w:rsidP="002B10EB">
      <w:pPr>
        <w:numPr>
          <w:ilvl w:val="0"/>
          <w:numId w:val="29"/>
        </w:numPr>
        <w:spacing w:line="360" w:lineRule="auto"/>
        <w:jc w:val="both"/>
        <w:rPr>
          <w:rFonts w:ascii="Arial" w:hAnsi="Arial" w:cs="Arial"/>
          <w:sz w:val="24"/>
          <w:szCs w:val="24"/>
        </w:rPr>
      </w:pPr>
      <w:r w:rsidRPr="002B10EB">
        <w:rPr>
          <w:rFonts w:ascii="Arial" w:hAnsi="Arial" w:cs="Arial"/>
          <w:sz w:val="24"/>
          <w:szCs w:val="24"/>
        </w:rPr>
        <w:t xml:space="preserve">Conhecer as parcerias da empresa; </w:t>
      </w:r>
    </w:p>
    <w:p w14:paraId="32470C8F" w14:textId="77777777" w:rsidR="002B10EB" w:rsidRPr="002B10EB" w:rsidRDefault="002B10EB" w:rsidP="002B10EB">
      <w:pPr>
        <w:numPr>
          <w:ilvl w:val="0"/>
          <w:numId w:val="29"/>
        </w:numPr>
        <w:spacing w:line="360" w:lineRule="auto"/>
        <w:jc w:val="both"/>
        <w:rPr>
          <w:rFonts w:ascii="Arial" w:hAnsi="Arial" w:cs="Arial"/>
          <w:sz w:val="24"/>
          <w:szCs w:val="24"/>
        </w:rPr>
      </w:pPr>
      <w:r w:rsidRPr="002B10EB">
        <w:rPr>
          <w:rFonts w:ascii="Arial" w:hAnsi="Arial" w:cs="Arial"/>
          <w:sz w:val="24"/>
          <w:szCs w:val="24"/>
        </w:rPr>
        <w:t xml:space="preserve">Acessar informações sobre a </w:t>
      </w:r>
      <w:proofErr w:type="spellStart"/>
      <w:r w:rsidRPr="002B10EB">
        <w:rPr>
          <w:rFonts w:ascii="Arial" w:hAnsi="Arial" w:cs="Arial"/>
          <w:sz w:val="24"/>
          <w:szCs w:val="24"/>
        </w:rPr>
        <w:t>Evonium</w:t>
      </w:r>
      <w:proofErr w:type="spellEnd"/>
      <w:r w:rsidRPr="002B10EB">
        <w:rPr>
          <w:rFonts w:ascii="Arial" w:hAnsi="Arial" w:cs="Arial"/>
          <w:sz w:val="24"/>
          <w:szCs w:val="24"/>
        </w:rPr>
        <w:t xml:space="preserve">; </w:t>
      </w:r>
    </w:p>
    <w:p w14:paraId="6AB9854A" w14:textId="77777777" w:rsidR="002B10EB" w:rsidRDefault="002B10EB" w:rsidP="002B10EB">
      <w:pPr>
        <w:numPr>
          <w:ilvl w:val="0"/>
          <w:numId w:val="29"/>
        </w:numPr>
        <w:spacing w:line="360" w:lineRule="auto"/>
        <w:jc w:val="both"/>
        <w:rPr>
          <w:rFonts w:ascii="Arial" w:hAnsi="Arial" w:cs="Arial"/>
          <w:sz w:val="24"/>
          <w:szCs w:val="24"/>
        </w:rPr>
      </w:pPr>
      <w:r w:rsidRPr="002B10EB">
        <w:rPr>
          <w:rFonts w:ascii="Arial" w:hAnsi="Arial" w:cs="Arial"/>
          <w:sz w:val="24"/>
          <w:szCs w:val="24"/>
        </w:rPr>
        <w:t xml:space="preserve">Finalizar o programa. </w:t>
      </w:r>
    </w:p>
    <w:p w14:paraId="1D4ABB68" w14:textId="77777777" w:rsidR="0019325F" w:rsidRPr="002B10EB" w:rsidRDefault="0019325F" w:rsidP="0019325F">
      <w:pPr>
        <w:spacing w:line="360" w:lineRule="auto"/>
        <w:ind w:left="720"/>
        <w:jc w:val="both"/>
        <w:rPr>
          <w:rFonts w:ascii="Arial" w:hAnsi="Arial" w:cs="Arial"/>
          <w:sz w:val="24"/>
          <w:szCs w:val="24"/>
        </w:rPr>
      </w:pPr>
    </w:p>
    <w:p w14:paraId="6A3B62B0"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Na opção de encomenda, o sistema apresenta uma lista de perfumes disponíveis, juntamente com seus respectivos preços. O usuário seleciona o produto desejado, informa a quantidade e o sistema calcula o valor correspondente à encomenda. O menu permanece em execução até que o usuário escolha a opção de saída.</w:t>
      </w:r>
    </w:p>
    <w:p w14:paraId="574B3505" w14:textId="77777777" w:rsidR="0019325F" w:rsidRPr="002B10EB" w:rsidRDefault="0019325F" w:rsidP="002B10EB">
      <w:pPr>
        <w:spacing w:line="360" w:lineRule="auto"/>
        <w:ind w:firstLine="709"/>
        <w:jc w:val="both"/>
        <w:rPr>
          <w:rFonts w:ascii="Arial" w:hAnsi="Arial" w:cs="Arial"/>
          <w:sz w:val="24"/>
          <w:szCs w:val="24"/>
        </w:rPr>
      </w:pPr>
    </w:p>
    <w:p w14:paraId="0345EEFB" w14:textId="77777777" w:rsidR="002B10EB" w:rsidRDefault="002B10EB" w:rsidP="002B10EB">
      <w:pPr>
        <w:spacing w:line="360" w:lineRule="auto"/>
        <w:ind w:firstLine="709"/>
        <w:jc w:val="both"/>
        <w:rPr>
          <w:rFonts w:ascii="Arial" w:hAnsi="Arial" w:cs="Arial"/>
          <w:b/>
          <w:bCs/>
          <w:sz w:val="24"/>
          <w:szCs w:val="24"/>
        </w:rPr>
      </w:pPr>
      <w:r w:rsidRPr="002B10EB">
        <w:rPr>
          <w:rFonts w:ascii="Arial" w:hAnsi="Arial" w:cs="Arial"/>
          <w:b/>
          <w:bCs/>
          <w:sz w:val="24"/>
          <w:szCs w:val="24"/>
        </w:rPr>
        <w:t>5.3 Estrutura geral do algoritmo</w:t>
      </w:r>
    </w:p>
    <w:p w14:paraId="4760B8B6" w14:textId="77777777" w:rsidR="0019325F" w:rsidRPr="002B10EB" w:rsidRDefault="0019325F" w:rsidP="002B10EB">
      <w:pPr>
        <w:spacing w:line="360" w:lineRule="auto"/>
        <w:ind w:firstLine="709"/>
        <w:jc w:val="both"/>
        <w:rPr>
          <w:rFonts w:ascii="Arial" w:hAnsi="Arial" w:cs="Arial"/>
          <w:b/>
          <w:bCs/>
          <w:sz w:val="24"/>
          <w:szCs w:val="24"/>
        </w:rPr>
      </w:pPr>
    </w:p>
    <w:p w14:paraId="2CEDBC05"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O algoritmo foi estruturado utilizando os principais conceitos trabalhados na disciplina de Algoritmos e Práticas de Programação. Foram utilizadas variáveis para armazenar o login do usuário, as opções escolhidas no menu, a quantidade de produtos e os preços dos perfumes.</w:t>
      </w:r>
    </w:p>
    <w:p w14:paraId="0F9E0956" w14:textId="77777777" w:rsidR="0019325F" w:rsidRPr="002B10EB" w:rsidRDefault="0019325F" w:rsidP="002B10EB">
      <w:pPr>
        <w:spacing w:line="360" w:lineRule="auto"/>
        <w:ind w:firstLine="709"/>
        <w:jc w:val="both"/>
        <w:rPr>
          <w:rFonts w:ascii="Arial" w:hAnsi="Arial" w:cs="Arial"/>
          <w:sz w:val="24"/>
          <w:szCs w:val="24"/>
        </w:rPr>
      </w:pPr>
    </w:p>
    <w:p w14:paraId="3752E56F"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O sistema também utiliza estruturas de decisão, como switch, para controlar as opções selecionadas pelo usuário. Dessa forma, cada alternativa do menu executa uma ação específica dentro do programa.</w:t>
      </w:r>
    </w:p>
    <w:p w14:paraId="275E0CBB" w14:textId="77777777" w:rsidR="0019325F" w:rsidRPr="002B10EB" w:rsidRDefault="0019325F" w:rsidP="002B10EB">
      <w:pPr>
        <w:spacing w:line="360" w:lineRule="auto"/>
        <w:ind w:firstLine="709"/>
        <w:jc w:val="both"/>
        <w:rPr>
          <w:rFonts w:ascii="Arial" w:hAnsi="Arial" w:cs="Arial"/>
          <w:sz w:val="24"/>
          <w:szCs w:val="24"/>
        </w:rPr>
      </w:pPr>
    </w:p>
    <w:p w14:paraId="0238A719"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As estruturas de repetição, especialmente o do...</w:t>
      </w:r>
      <w:proofErr w:type="spellStart"/>
      <w:r w:rsidRPr="002B10EB">
        <w:rPr>
          <w:rFonts w:ascii="Arial" w:hAnsi="Arial" w:cs="Arial"/>
          <w:sz w:val="24"/>
          <w:szCs w:val="24"/>
        </w:rPr>
        <w:t>while</w:t>
      </w:r>
      <w:proofErr w:type="spellEnd"/>
      <w:r w:rsidRPr="002B10EB">
        <w:rPr>
          <w:rFonts w:ascii="Arial" w:hAnsi="Arial" w:cs="Arial"/>
          <w:sz w:val="24"/>
          <w:szCs w:val="24"/>
        </w:rPr>
        <w:t>, são utilizadas para manter o menu principal em funcionamento até que o usuário escolha finalizar o programa. Esse mesmo recurso também é aplicado no submenu de encomendas, permitindo que o usuário visualize e selecione perfumes até concluir o pedido.</w:t>
      </w:r>
    </w:p>
    <w:p w14:paraId="52FC8D31" w14:textId="77777777" w:rsidR="0019325F" w:rsidRPr="002B10EB" w:rsidRDefault="0019325F" w:rsidP="002B10EB">
      <w:pPr>
        <w:spacing w:line="360" w:lineRule="auto"/>
        <w:ind w:firstLine="709"/>
        <w:jc w:val="both"/>
        <w:rPr>
          <w:rFonts w:ascii="Arial" w:hAnsi="Arial" w:cs="Arial"/>
          <w:sz w:val="24"/>
          <w:szCs w:val="24"/>
        </w:rPr>
      </w:pPr>
    </w:p>
    <w:p w14:paraId="526F2067"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Além disso, o sistema prevê o uso de vetores para armazenamento dos produtos, preços e demais informações relacionadas às fragrâncias, facilitando a organização dos dados e tornando o código mais estruturado.</w:t>
      </w:r>
    </w:p>
    <w:p w14:paraId="407B235F" w14:textId="77777777" w:rsidR="0019325F" w:rsidRPr="002B10EB" w:rsidRDefault="0019325F" w:rsidP="002B10EB">
      <w:pPr>
        <w:spacing w:line="360" w:lineRule="auto"/>
        <w:ind w:firstLine="709"/>
        <w:jc w:val="both"/>
        <w:rPr>
          <w:rFonts w:ascii="Arial" w:hAnsi="Arial" w:cs="Arial"/>
          <w:sz w:val="24"/>
          <w:szCs w:val="24"/>
        </w:rPr>
      </w:pPr>
    </w:p>
    <w:p w14:paraId="0C3B03B6" w14:textId="77777777" w:rsidR="002B10EB" w:rsidRDefault="002B10EB" w:rsidP="002B10EB">
      <w:pPr>
        <w:spacing w:line="360" w:lineRule="auto"/>
        <w:ind w:firstLine="709"/>
        <w:jc w:val="both"/>
        <w:rPr>
          <w:rFonts w:ascii="Arial" w:hAnsi="Arial" w:cs="Arial"/>
          <w:b/>
          <w:bCs/>
          <w:sz w:val="24"/>
          <w:szCs w:val="24"/>
        </w:rPr>
      </w:pPr>
      <w:r w:rsidRPr="002B10EB">
        <w:rPr>
          <w:rFonts w:ascii="Arial" w:hAnsi="Arial" w:cs="Arial"/>
          <w:b/>
          <w:bCs/>
          <w:sz w:val="24"/>
          <w:szCs w:val="24"/>
        </w:rPr>
        <w:t>5.4 Recursos de lógica de programação utilizados</w:t>
      </w:r>
    </w:p>
    <w:p w14:paraId="1E61D6E3" w14:textId="77777777" w:rsidR="0019325F" w:rsidRPr="002B10EB" w:rsidRDefault="0019325F" w:rsidP="002B10EB">
      <w:pPr>
        <w:spacing w:line="360" w:lineRule="auto"/>
        <w:ind w:firstLine="709"/>
        <w:jc w:val="both"/>
        <w:rPr>
          <w:rFonts w:ascii="Arial" w:hAnsi="Arial" w:cs="Arial"/>
          <w:b/>
          <w:bCs/>
          <w:sz w:val="24"/>
          <w:szCs w:val="24"/>
        </w:rPr>
      </w:pPr>
    </w:p>
    <w:p w14:paraId="4F0A2400"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lastRenderedPageBreak/>
        <w:t>O programa desenvolvido contempla os seguintes recursos:</w:t>
      </w:r>
    </w:p>
    <w:p w14:paraId="7C8CCC8C" w14:textId="77777777" w:rsidR="0019325F" w:rsidRPr="002B10EB" w:rsidRDefault="0019325F" w:rsidP="002B10EB">
      <w:pPr>
        <w:spacing w:line="360" w:lineRule="auto"/>
        <w:ind w:firstLine="709"/>
        <w:jc w:val="both"/>
        <w:rPr>
          <w:rFonts w:ascii="Arial" w:hAnsi="Arial" w:cs="Arial"/>
          <w:sz w:val="24"/>
          <w:szCs w:val="24"/>
        </w:rPr>
      </w:pPr>
    </w:p>
    <w:p w14:paraId="5313E765" w14:textId="77777777" w:rsidR="002B10EB" w:rsidRPr="002B10EB" w:rsidRDefault="002B10EB" w:rsidP="002B10EB">
      <w:pPr>
        <w:numPr>
          <w:ilvl w:val="0"/>
          <w:numId w:val="30"/>
        </w:numPr>
        <w:spacing w:line="360" w:lineRule="auto"/>
        <w:jc w:val="both"/>
        <w:rPr>
          <w:rFonts w:ascii="Arial" w:hAnsi="Arial" w:cs="Arial"/>
          <w:sz w:val="24"/>
          <w:szCs w:val="24"/>
        </w:rPr>
      </w:pPr>
      <w:r w:rsidRPr="002B10EB">
        <w:rPr>
          <w:rFonts w:ascii="Arial" w:hAnsi="Arial" w:cs="Arial"/>
          <w:b/>
          <w:bCs/>
          <w:sz w:val="24"/>
          <w:szCs w:val="24"/>
        </w:rPr>
        <w:t>Variáveis:</w:t>
      </w:r>
      <w:r w:rsidRPr="002B10EB">
        <w:rPr>
          <w:rFonts w:ascii="Arial" w:hAnsi="Arial" w:cs="Arial"/>
          <w:sz w:val="24"/>
          <w:szCs w:val="24"/>
        </w:rPr>
        <w:t xml:space="preserve"> utilizadas para armazenar login, quantidade, opções do menu e preços dos produtos. </w:t>
      </w:r>
    </w:p>
    <w:p w14:paraId="3DA0EDE6" w14:textId="77777777" w:rsidR="002B10EB" w:rsidRPr="002B10EB" w:rsidRDefault="002B10EB" w:rsidP="002B10EB">
      <w:pPr>
        <w:numPr>
          <w:ilvl w:val="0"/>
          <w:numId w:val="30"/>
        </w:numPr>
        <w:spacing w:line="360" w:lineRule="auto"/>
        <w:jc w:val="both"/>
        <w:rPr>
          <w:rFonts w:ascii="Arial" w:hAnsi="Arial" w:cs="Arial"/>
          <w:sz w:val="24"/>
          <w:szCs w:val="24"/>
        </w:rPr>
      </w:pPr>
      <w:r w:rsidRPr="002B10EB">
        <w:rPr>
          <w:rFonts w:ascii="Arial" w:hAnsi="Arial" w:cs="Arial"/>
          <w:b/>
          <w:bCs/>
          <w:sz w:val="24"/>
          <w:szCs w:val="24"/>
        </w:rPr>
        <w:t>Operadores aritméticos:</w:t>
      </w:r>
      <w:r w:rsidRPr="002B10EB">
        <w:rPr>
          <w:rFonts w:ascii="Arial" w:hAnsi="Arial" w:cs="Arial"/>
          <w:sz w:val="24"/>
          <w:szCs w:val="24"/>
        </w:rPr>
        <w:t xml:space="preserve"> utilizados no cálculo do valor total das encomendas. </w:t>
      </w:r>
    </w:p>
    <w:p w14:paraId="61D37315" w14:textId="77777777" w:rsidR="002B10EB" w:rsidRPr="002B10EB" w:rsidRDefault="002B10EB" w:rsidP="002B10EB">
      <w:pPr>
        <w:numPr>
          <w:ilvl w:val="0"/>
          <w:numId w:val="30"/>
        </w:numPr>
        <w:spacing w:line="360" w:lineRule="auto"/>
        <w:jc w:val="both"/>
        <w:rPr>
          <w:rFonts w:ascii="Arial" w:hAnsi="Arial" w:cs="Arial"/>
          <w:sz w:val="24"/>
          <w:szCs w:val="24"/>
        </w:rPr>
      </w:pPr>
      <w:r w:rsidRPr="002B10EB">
        <w:rPr>
          <w:rFonts w:ascii="Arial" w:hAnsi="Arial" w:cs="Arial"/>
          <w:b/>
          <w:bCs/>
          <w:sz w:val="24"/>
          <w:szCs w:val="24"/>
        </w:rPr>
        <w:t>Operadores relacionais e lógicos:</w:t>
      </w:r>
      <w:r w:rsidRPr="002B10EB">
        <w:rPr>
          <w:rFonts w:ascii="Arial" w:hAnsi="Arial" w:cs="Arial"/>
          <w:sz w:val="24"/>
          <w:szCs w:val="24"/>
        </w:rPr>
        <w:t xml:space="preserve"> utilizados nas validações de opções e controle dos menus. </w:t>
      </w:r>
    </w:p>
    <w:p w14:paraId="07F2E75D" w14:textId="77777777" w:rsidR="002B10EB" w:rsidRPr="002B10EB" w:rsidRDefault="002B10EB" w:rsidP="002B10EB">
      <w:pPr>
        <w:numPr>
          <w:ilvl w:val="0"/>
          <w:numId w:val="30"/>
        </w:numPr>
        <w:spacing w:line="360" w:lineRule="auto"/>
        <w:jc w:val="both"/>
        <w:rPr>
          <w:rFonts w:ascii="Arial" w:hAnsi="Arial" w:cs="Arial"/>
          <w:sz w:val="24"/>
          <w:szCs w:val="24"/>
        </w:rPr>
      </w:pPr>
      <w:r w:rsidRPr="002B10EB">
        <w:rPr>
          <w:rFonts w:ascii="Arial" w:hAnsi="Arial" w:cs="Arial"/>
          <w:b/>
          <w:bCs/>
          <w:sz w:val="24"/>
          <w:szCs w:val="24"/>
        </w:rPr>
        <w:t>Estruturas de decisão:</w:t>
      </w:r>
      <w:r w:rsidRPr="002B10EB">
        <w:rPr>
          <w:rFonts w:ascii="Arial" w:hAnsi="Arial" w:cs="Arial"/>
          <w:sz w:val="24"/>
          <w:szCs w:val="24"/>
        </w:rPr>
        <w:t xml:space="preserve"> aplicação do switch para direcionar as funcionalidades escolhidas pelo usuário. </w:t>
      </w:r>
    </w:p>
    <w:p w14:paraId="0CA2A27F" w14:textId="77777777" w:rsidR="002B10EB" w:rsidRPr="002B10EB" w:rsidRDefault="002B10EB" w:rsidP="002B10EB">
      <w:pPr>
        <w:numPr>
          <w:ilvl w:val="0"/>
          <w:numId w:val="30"/>
        </w:numPr>
        <w:spacing w:line="360" w:lineRule="auto"/>
        <w:jc w:val="both"/>
        <w:rPr>
          <w:rFonts w:ascii="Arial" w:hAnsi="Arial" w:cs="Arial"/>
          <w:sz w:val="24"/>
          <w:szCs w:val="24"/>
        </w:rPr>
      </w:pPr>
      <w:r w:rsidRPr="002B10EB">
        <w:rPr>
          <w:rFonts w:ascii="Arial" w:hAnsi="Arial" w:cs="Arial"/>
          <w:b/>
          <w:bCs/>
          <w:sz w:val="24"/>
          <w:szCs w:val="24"/>
        </w:rPr>
        <w:t>Estruturas de repetição:</w:t>
      </w:r>
      <w:r w:rsidRPr="002B10EB">
        <w:rPr>
          <w:rFonts w:ascii="Arial" w:hAnsi="Arial" w:cs="Arial"/>
          <w:sz w:val="24"/>
          <w:szCs w:val="24"/>
        </w:rPr>
        <w:t xml:space="preserve"> uso do do...</w:t>
      </w:r>
      <w:proofErr w:type="spellStart"/>
      <w:r w:rsidRPr="002B10EB">
        <w:rPr>
          <w:rFonts w:ascii="Arial" w:hAnsi="Arial" w:cs="Arial"/>
          <w:sz w:val="24"/>
          <w:szCs w:val="24"/>
        </w:rPr>
        <w:t>while</w:t>
      </w:r>
      <w:proofErr w:type="spellEnd"/>
      <w:r w:rsidRPr="002B10EB">
        <w:rPr>
          <w:rFonts w:ascii="Arial" w:hAnsi="Arial" w:cs="Arial"/>
          <w:sz w:val="24"/>
          <w:szCs w:val="24"/>
        </w:rPr>
        <w:t xml:space="preserve"> para manter o sistema em execução. </w:t>
      </w:r>
    </w:p>
    <w:p w14:paraId="56408F18" w14:textId="77777777" w:rsidR="002B10EB" w:rsidRPr="002B10EB" w:rsidRDefault="002B10EB" w:rsidP="002B10EB">
      <w:pPr>
        <w:numPr>
          <w:ilvl w:val="0"/>
          <w:numId w:val="30"/>
        </w:numPr>
        <w:spacing w:line="360" w:lineRule="auto"/>
        <w:jc w:val="both"/>
        <w:rPr>
          <w:rFonts w:ascii="Arial" w:hAnsi="Arial" w:cs="Arial"/>
          <w:sz w:val="24"/>
          <w:szCs w:val="24"/>
        </w:rPr>
      </w:pPr>
      <w:r w:rsidRPr="002B10EB">
        <w:rPr>
          <w:rFonts w:ascii="Arial" w:hAnsi="Arial" w:cs="Arial"/>
          <w:b/>
          <w:bCs/>
          <w:sz w:val="24"/>
          <w:szCs w:val="24"/>
        </w:rPr>
        <w:t>Vetores:</w:t>
      </w:r>
      <w:r w:rsidRPr="002B10EB">
        <w:rPr>
          <w:rFonts w:ascii="Arial" w:hAnsi="Arial" w:cs="Arial"/>
          <w:sz w:val="24"/>
          <w:szCs w:val="24"/>
        </w:rPr>
        <w:t xml:space="preserve"> utilizados para organizar os nomes dos perfumes, preços e informações relacionadas aos produtos. </w:t>
      </w:r>
    </w:p>
    <w:p w14:paraId="2F2FF607" w14:textId="77777777" w:rsidR="0019325F" w:rsidRDefault="002B10EB" w:rsidP="002B10EB">
      <w:pPr>
        <w:numPr>
          <w:ilvl w:val="0"/>
          <w:numId w:val="30"/>
        </w:numPr>
        <w:spacing w:line="360" w:lineRule="auto"/>
        <w:jc w:val="both"/>
        <w:rPr>
          <w:rFonts w:ascii="Arial" w:hAnsi="Arial" w:cs="Arial"/>
          <w:sz w:val="24"/>
          <w:szCs w:val="24"/>
        </w:rPr>
      </w:pPr>
      <w:r w:rsidRPr="002B10EB">
        <w:rPr>
          <w:rFonts w:ascii="Arial" w:hAnsi="Arial" w:cs="Arial"/>
          <w:b/>
          <w:bCs/>
          <w:sz w:val="24"/>
          <w:szCs w:val="24"/>
        </w:rPr>
        <w:t>Menu interativo:</w:t>
      </w:r>
      <w:r w:rsidRPr="002B10EB">
        <w:rPr>
          <w:rFonts w:ascii="Arial" w:hAnsi="Arial" w:cs="Arial"/>
          <w:sz w:val="24"/>
          <w:szCs w:val="24"/>
        </w:rPr>
        <w:t xml:space="preserve"> permite a navegação entre as funcionalidades do sistema.</w:t>
      </w:r>
    </w:p>
    <w:p w14:paraId="05BE64F6" w14:textId="2A7D97A9" w:rsidR="002B10EB" w:rsidRPr="002B10EB" w:rsidRDefault="002B10EB" w:rsidP="0019325F">
      <w:pPr>
        <w:spacing w:line="360" w:lineRule="auto"/>
        <w:ind w:left="720"/>
        <w:jc w:val="both"/>
        <w:rPr>
          <w:rFonts w:ascii="Arial" w:hAnsi="Arial" w:cs="Arial"/>
          <w:sz w:val="24"/>
          <w:szCs w:val="24"/>
        </w:rPr>
      </w:pPr>
      <w:r w:rsidRPr="002B10EB">
        <w:rPr>
          <w:rFonts w:ascii="Arial" w:hAnsi="Arial" w:cs="Arial"/>
          <w:sz w:val="24"/>
          <w:szCs w:val="24"/>
        </w:rPr>
        <w:t xml:space="preserve"> </w:t>
      </w:r>
    </w:p>
    <w:p w14:paraId="7433F1A7" w14:textId="77777777" w:rsidR="002B10EB" w:rsidRDefault="002B10EB" w:rsidP="002B10EB">
      <w:pPr>
        <w:spacing w:line="360" w:lineRule="auto"/>
        <w:ind w:firstLine="709"/>
        <w:jc w:val="both"/>
        <w:rPr>
          <w:rFonts w:ascii="Arial" w:hAnsi="Arial" w:cs="Arial"/>
          <w:b/>
          <w:bCs/>
          <w:sz w:val="24"/>
          <w:szCs w:val="24"/>
        </w:rPr>
      </w:pPr>
      <w:r w:rsidRPr="002B10EB">
        <w:rPr>
          <w:rFonts w:ascii="Arial" w:hAnsi="Arial" w:cs="Arial"/>
          <w:b/>
          <w:bCs/>
          <w:sz w:val="24"/>
          <w:szCs w:val="24"/>
        </w:rPr>
        <w:t>5.5 Considerações sobre o sistema em C</w:t>
      </w:r>
    </w:p>
    <w:p w14:paraId="74AEBD17" w14:textId="77777777" w:rsidR="0019325F" w:rsidRPr="002B10EB" w:rsidRDefault="0019325F" w:rsidP="002B10EB">
      <w:pPr>
        <w:spacing w:line="360" w:lineRule="auto"/>
        <w:ind w:firstLine="709"/>
        <w:jc w:val="both"/>
        <w:rPr>
          <w:rFonts w:ascii="Arial" w:hAnsi="Arial" w:cs="Arial"/>
          <w:b/>
          <w:bCs/>
          <w:sz w:val="24"/>
          <w:szCs w:val="24"/>
        </w:rPr>
      </w:pPr>
    </w:p>
    <w:p w14:paraId="07CA8E08" w14:textId="77777777" w:rsid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 xml:space="preserve">O sistema em linguagem C contribui para a representação da lógica operacional da </w:t>
      </w:r>
      <w:proofErr w:type="spellStart"/>
      <w:r w:rsidRPr="002B10EB">
        <w:rPr>
          <w:rFonts w:ascii="Arial" w:hAnsi="Arial" w:cs="Arial"/>
          <w:sz w:val="24"/>
          <w:szCs w:val="24"/>
        </w:rPr>
        <w:t>Evonium</w:t>
      </w:r>
      <w:proofErr w:type="spellEnd"/>
      <w:r w:rsidRPr="002B10EB">
        <w:rPr>
          <w:rFonts w:ascii="Arial" w:hAnsi="Arial" w:cs="Arial"/>
          <w:sz w:val="24"/>
          <w:szCs w:val="24"/>
        </w:rPr>
        <w:t>, simulando processos básicos relacionados à encomenda de perfumes e ao gerenciamento de informações internas. Embora funcione de forma independente do e-commerce, ele auxilia na compreensão das regras de negócio e na aplicação prática dos conceitos de programação estruturada.</w:t>
      </w:r>
    </w:p>
    <w:p w14:paraId="7EF49A76" w14:textId="77777777" w:rsidR="0019325F" w:rsidRPr="002B10EB" w:rsidRDefault="0019325F" w:rsidP="002B10EB">
      <w:pPr>
        <w:spacing w:line="360" w:lineRule="auto"/>
        <w:ind w:firstLine="709"/>
        <w:jc w:val="both"/>
        <w:rPr>
          <w:rFonts w:ascii="Arial" w:hAnsi="Arial" w:cs="Arial"/>
          <w:sz w:val="24"/>
          <w:szCs w:val="24"/>
        </w:rPr>
      </w:pPr>
    </w:p>
    <w:p w14:paraId="00B76DDA" w14:textId="77777777" w:rsidR="002B10EB" w:rsidRPr="002B10EB" w:rsidRDefault="002B10EB" w:rsidP="002B10EB">
      <w:pPr>
        <w:spacing w:line="360" w:lineRule="auto"/>
        <w:ind w:firstLine="709"/>
        <w:jc w:val="both"/>
        <w:rPr>
          <w:rFonts w:ascii="Arial" w:hAnsi="Arial" w:cs="Arial"/>
          <w:sz w:val="24"/>
          <w:szCs w:val="24"/>
        </w:rPr>
      </w:pPr>
      <w:r w:rsidRPr="002B10EB">
        <w:rPr>
          <w:rFonts w:ascii="Arial" w:hAnsi="Arial" w:cs="Arial"/>
          <w:sz w:val="24"/>
          <w:szCs w:val="24"/>
        </w:rPr>
        <w:t>Dessa forma, o programa atende ao objetivo da etapa proposta, demonstrando o uso de variáveis, operadores, estruturas condicionais, estruturas de repetição e organização de dados em um contexto relacionado à empresa desenvolvida pelo grupo.</w:t>
      </w:r>
    </w:p>
    <w:p w14:paraId="17FDE65E" w14:textId="77777777" w:rsidR="002B10EB" w:rsidRPr="002B10EB" w:rsidRDefault="002B10EB" w:rsidP="002B10EB">
      <w:pPr>
        <w:spacing w:line="360" w:lineRule="auto"/>
        <w:ind w:firstLine="709"/>
        <w:jc w:val="both"/>
        <w:rPr>
          <w:rFonts w:ascii="Arial" w:hAnsi="Arial" w:cs="Arial"/>
          <w:sz w:val="24"/>
          <w:szCs w:val="24"/>
        </w:rPr>
      </w:pPr>
      <w:r w:rsidRPr="002B10EB">
        <w:rPr>
          <w:rFonts w:ascii="Arial" w:hAnsi="Arial" w:cs="Arial"/>
          <w:b/>
          <w:bCs/>
          <w:sz w:val="24"/>
          <w:szCs w:val="24"/>
        </w:rPr>
        <w:t>Link do GitHub:</w:t>
      </w:r>
      <w:r w:rsidRPr="002B10EB">
        <w:rPr>
          <w:rFonts w:ascii="Arial" w:hAnsi="Arial" w:cs="Arial"/>
          <w:sz w:val="24"/>
          <w:szCs w:val="24"/>
        </w:rPr>
        <w:t xml:space="preserve"> </w:t>
      </w:r>
      <w:r w:rsidRPr="002B10EB">
        <w:rPr>
          <w:rFonts w:ascii="Arial" w:hAnsi="Arial" w:cs="Arial"/>
          <w:i/>
          <w:iCs/>
          <w:sz w:val="24"/>
          <w:szCs w:val="24"/>
        </w:rPr>
        <w:t>(inserir aqui)</w:t>
      </w:r>
    </w:p>
    <w:p w14:paraId="39754BA7" w14:textId="77777777" w:rsidR="0079338C" w:rsidRDefault="0079338C" w:rsidP="00FE11AA">
      <w:pPr>
        <w:spacing w:line="360" w:lineRule="auto"/>
        <w:ind w:firstLine="709"/>
        <w:jc w:val="both"/>
        <w:rPr>
          <w:rFonts w:ascii="Arial" w:hAnsi="Arial" w:cs="Arial"/>
          <w:sz w:val="24"/>
          <w:szCs w:val="24"/>
        </w:rPr>
      </w:pPr>
    </w:p>
    <w:p w14:paraId="5B458064" w14:textId="77777777" w:rsidR="00B246A4" w:rsidRPr="00B07B25" w:rsidRDefault="00B246A4" w:rsidP="00B246A4">
      <w:pPr>
        <w:spacing w:line="360" w:lineRule="auto"/>
        <w:ind w:left="720"/>
        <w:jc w:val="both"/>
        <w:rPr>
          <w:rFonts w:ascii="Arial" w:hAnsi="Arial" w:cs="Arial"/>
          <w:b/>
          <w:bCs/>
          <w:color w:val="EE0000"/>
          <w:sz w:val="24"/>
          <w:szCs w:val="24"/>
        </w:rPr>
      </w:pPr>
      <w:r>
        <w:rPr>
          <w:rFonts w:ascii="Arial" w:hAnsi="Arial" w:cs="Arial"/>
          <w:b/>
          <w:bCs/>
          <w:color w:val="EE0000"/>
          <w:sz w:val="24"/>
          <w:szCs w:val="24"/>
        </w:rPr>
        <w:t>Aqui no</w:t>
      </w:r>
      <w:r w:rsidRPr="00B07B25">
        <w:rPr>
          <w:rFonts w:ascii="Arial" w:hAnsi="Arial" w:cs="Arial"/>
          <w:b/>
          <w:bCs/>
          <w:color w:val="EE0000"/>
          <w:sz w:val="24"/>
          <w:szCs w:val="24"/>
        </w:rPr>
        <w:t xml:space="preserve"> trabalho escrito, o grupo deverá apresentar:</w:t>
      </w:r>
    </w:p>
    <w:p w14:paraId="109C8ADB" w14:textId="4AA8F980" w:rsidR="00B246A4" w:rsidRPr="00B246A4" w:rsidRDefault="00B246A4" w:rsidP="00B246A4">
      <w:pPr>
        <w:numPr>
          <w:ilvl w:val="0"/>
          <w:numId w:val="17"/>
        </w:numPr>
        <w:spacing w:line="360" w:lineRule="auto"/>
        <w:jc w:val="both"/>
        <w:rPr>
          <w:rFonts w:ascii="Arial" w:hAnsi="Arial" w:cs="Arial"/>
          <w:sz w:val="24"/>
          <w:szCs w:val="24"/>
        </w:rPr>
      </w:pPr>
      <w:r w:rsidRPr="00B246A4">
        <w:rPr>
          <w:rFonts w:ascii="Arial" w:hAnsi="Arial" w:cs="Arial"/>
          <w:sz w:val="24"/>
          <w:szCs w:val="24"/>
        </w:rPr>
        <w:t>Descrição da funcionalidade escolhida para o programa</w:t>
      </w:r>
    </w:p>
    <w:p w14:paraId="0E7B7361" w14:textId="77777777" w:rsidR="00B246A4" w:rsidRPr="00B246A4" w:rsidRDefault="00B246A4" w:rsidP="00B246A4">
      <w:pPr>
        <w:numPr>
          <w:ilvl w:val="0"/>
          <w:numId w:val="17"/>
        </w:numPr>
        <w:spacing w:line="360" w:lineRule="auto"/>
        <w:jc w:val="both"/>
        <w:rPr>
          <w:rFonts w:ascii="Arial" w:hAnsi="Arial" w:cs="Arial"/>
          <w:sz w:val="24"/>
          <w:szCs w:val="24"/>
        </w:rPr>
      </w:pPr>
      <w:r w:rsidRPr="00B246A4">
        <w:rPr>
          <w:rFonts w:ascii="Arial" w:hAnsi="Arial" w:cs="Arial"/>
          <w:sz w:val="24"/>
          <w:szCs w:val="24"/>
        </w:rPr>
        <w:t>Explicação do funcionamento do sistema</w:t>
      </w:r>
    </w:p>
    <w:p w14:paraId="4D032996" w14:textId="77777777" w:rsidR="00B246A4" w:rsidRPr="00B246A4" w:rsidRDefault="00B246A4" w:rsidP="00B246A4">
      <w:pPr>
        <w:numPr>
          <w:ilvl w:val="0"/>
          <w:numId w:val="17"/>
        </w:numPr>
        <w:spacing w:line="360" w:lineRule="auto"/>
        <w:jc w:val="both"/>
        <w:rPr>
          <w:rFonts w:ascii="Arial" w:hAnsi="Arial" w:cs="Arial"/>
          <w:sz w:val="24"/>
          <w:szCs w:val="24"/>
        </w:rPr>
      </w:pPr>
      <w:r w:rsidRPr="00B246A4">
        <w:rPr>
          <w:rFonts w:ascii="Arial" w:hAnsi="Arial" w:cs="Arial"/>
          <w:sz w:val="24"/>
          <w:szCs w:val="24"/>
        </w:rPr>
        <w:t>Estrutura geral do algoritmo desenvolvido</w:t>
      </w:r>
    </w:p>
    <w:p w14:paraId="23B27CB7" w14:textId="77777777" w:rsidR="00B246A4" w:rsidRDefault="00B246A4" w:rsidP="00B246A4">
      <w:pPr>
        <w:numPr>
          <w:ilvl w:val="0"/>
          <w:numId w:val="17"/>
        </w:numPr>
        <w:spacing w:line="360" w:lineRule="auto"/>
        <w:jc w:val="both"/>
        <w:rPr>
          <w:rFonts w:ascii="Arial" w:hAnsi="Arial" w:cs="Arial"/>
          <w:sz w:val="24"/>
          <w:szCs w:val="24"/>
        </w:rPr>
      </w:pPr>
      <w:r w:rsidRPr="00B246A4">
        <w:rPr>
          <w:rFonts w:ascii="Arial" w:hAnsi="Arial" w:cs="Arial"/>
          <w:sz w:val="24"/>
          <w:szCs w:val="24"/>
        </w:rPr>
        <w:t xml:space="preserve">Prints do código e da execução do programa </w:t>
      </w:r>
    </w:p>
    <w:p w14:paraId="1E72B999" w14:textId="78EC7E34" w:rsidR="00B246A4" w:rsidRDefault="00B246A4" w:rsidP="00B246A4">
      <w:pPr>
        <w:numPr>
          <w:ilvl w:val="0"/>
          <w:numId w:val="17"/>
        </w:numPr>
        <w:spacing w:line="360" w:lineRule="auto"/>
        <w:jc w:val="both"/>
        <w:rPr>
          <w:rFonts w:ascii="Arial" w:hAnsi="Arial" w:cs="Arial"/>
          <w:sz w:val="24"/>
          <w:szCs w:val="24"/>
        </w:rPr>
      </w:pPr>
      <w:r>
        <w:rPr>
          <w:rFonts w:ascii="Arial" w:hAnsi="Arial" w:cs="Arial"/>
          <w:sz w:val="24"/>
          <w:szCs w:val="24"/>
        </w:rPr>
        <w:lastRenderedPageBreak/>
        <w:t>Link da pasta do site no GitHub.</w:t>
      </w:r>
    </w:p>
    <w:p w14:paraId="3246D456" w14:textId="77777777" w:rsidR="00B246A4" w:rsidRPr="00B07B25" w:rsidRDefault="00B246A4" w:rsidP="00B246A4">
      <w:pPr>
        <w:numPr>
          <w:ilvl w:val="0"/>
          <w:numId w:val="17"/>
        </w:numPr>
        <w:spacing w:line="360" w:lineRule="auto"/>
        <w:jc w:val="both"/>
        <w:rPr>
          <w:rFonts w:ascii="Arial" w:hAnsi="Arial" w:cs="Arial"/>
          <w:sz w:val="24"/>
          <w:szCs w:val="24"/>
        </w:rPr>
      </w:pPr>
      <w:r>
        <w:rPr>
          <w:rFonts w:ascii="Arial" w:hAnsi="Arial" w:cs="Arial"/>
          <w:sz w:val="24"/>
          <w:szCs w:val="24"/>
        </w:rPr>
        <w:t>Link do Pitch (explicação no capítulo 6)</w:t>
      </w:r>
    </w:p>
    <w:p w14:paraId="057CE3D7" w14:textId="77777777" w:rsidR="0079338C" w:rsidRDefault="0079338C" w:rsidP="00FE11AA">
      <w:pPr>
        <w:spacing w:line="360" w:lineRule="auto"/>
        <w:ind w:firstLine="709"/>
        <w:jc w:val="both"/>
        <w:rPr>
          <w:rFonts w:ascii="Arial" w:hAnsi="Arial" w:cs="Arial"/>
          <w:sz w:val="24"/>
          <w:szCs w:val="24"/>
        </w:rPr>
      </w:pPr>
    </w:p>
    <w:p w14:paraId="036951E9" w14:textId="77777777" w:rsidR="0079338C" w:rsidRDefault="0079338C" w:rsidP="00FE11AA">
      <w:pPr>
        <w:spacing w:line="360" w:lineRule="auto"/>
        <w:ind w:firstLine="709"/>
        <w:jc w:val="both"/>
        <w:rPr>
          <w:rFonts w:ascii="Arial" w:hAnsi="Arial" w:cs="Arial"/>
          <w:sz w:val="24"/>
          <w:szCs w:val="24"/>
        </w:rPr>
      </w:pPr>
    </w:p>
    <w:p w14:paraId="6A77B41F" w14:textId="77777777" w:rsidR="0079338C" w:rsidRDefault="0079338C" w:rsidP="00FE11AA">
      <w:pPr>
        <w:spacing w:line="360" w:lineRule="auto"/>
        <w:ind w:firstLine="709"/>
        <w:jc w:val="both"/>
        <w:rPr>
          <w:rFonts w:ascii="Arial" w:hAnsi="Arial" w:cs="Arial"/>
          <w:sz w:val="24"/>
          <w:szCs w:val="24"/>
        </w:rPr>
      </w:pPr>
    </w:p>
    <w:p w14:paraId="198EC10B" w14:textId="77777777" w:rsidR="00FE11AA" w:rsidRPr="00FE11AA" w:rsidRDefault="00FE11AA" w:rsidP="00FE11AA">
      <w:pPr>
        <w:spacing w:line="360" w:lineRule="auto"/>
        <w:ind w:firstLine="709"/>
        <w:jc w:val="both"/>
        <w:rPr>
          <w:rFonts w:ascii="Arial" w:hAnsi="Arial" w:cs="Arial"/>
          <w:sz w:val="24"/>
          <w:szCs w:val="24"/>
        </w:rPr>
      </w:pPr>
    </w:p>
    <w:p w14:paraId="234BD5DF" w14:textId="35F9751D" w:rsidR="003C562F" w:rsidRDefault="003C562F">
      <w:pPr>
        <w:rPr>
          <w:rFonts w:ascii="Arial" w:eastAsia="Arial" w:hAnsi="Arial" w:cs="Arial"/>
          <w:sz w:val="24"/>
          <w:szCs w:val="24"/>
        </w:rPr>
      </w:pPr>
      <w:r>
        <w:rPr>
          <w:rFonts w:ascii="Arial" w:eastAsia="Arial" w:hAnsi="Arial" w:cs="Arial"/>
          <w:sz w:val="24"/>
          <w:szCs w:val="24"/>
        </w:rPr>
        <w:br w:type="page"/>
      </w:r>
    </w:p>
    <w:p w14:paraId="2F588C14" w14:textId="2811DC47" w:rsidR="00324B52" w:rsidRPr="00324B52" w:rsidRDefault="006A7A10" w:rsidP="00324B52">
      <w:pPr>
        <w:pStyle w:val="Ttulo1"/>
        <w:rPr>
          <w:rFonts w:eastAsia="Arial" w:cs="Arial"/>
        </w:rPr>
      </w:pPr>
      <w:bookmarkStart w:id="12" w:name="_Toc223006668"/>
      <w:r w:rsidRPr="006A7A10">
        <w:rPr>
          <w:rFonts w:eastAsia="Arial" w:cs="Arial"/>
        </w:rPr>
        <w:lastRenderedPageBreak/>
        <w:t>MODELAGEM E DESCRIÇÃO DO BANCO DE DADOS</w:t>
      </w:r>
      <w:bookmarkEnd w:id="12"/>
    </w:p>
    <w:p w14:paraId="73029A5A" w14:textId="77777777" w:rsidR="00DF3C58" w:rsidRDefault="00DF3C58" w:rsidP="0090270F">
      <w:pPr>
        <w:spacing w:line="360" w:lineRule="auto"/>
        <w:ind w:firstLine="709"/>
        <w:jc w:val="both"/>
        <w:rPr>
          <w:rFonts w:ascii="Arial" w:hAnsi="Arial" w:cs="Arial"/>
          <w:sz w:val="24"/>
          <w:szCs w:val="24"/>
        </w:rPr>
      </w:pPr>
    </w:p>
    <w:p w14:paraId="590630C0"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Nesta etapa do projeto foi realizada a modelagem e o desenvolvimento do banco de dados da empresa </w:t>
      </w:r>
      <w:proofErr w:type="spellStart"/>
      <w:r w:rsidRPr="0019325F">
        <w:rPr>
          <w:rFonts w:ascii="Arial" w:hAnsi="Arial" w:cs="Arial"/>
          <w:sz w:val="24"/>
          <w:szCs w:val="24"/>
        </w:rPr>
        <w:t>Evonium</w:t>
      </w:r>
      <w:proofErr w:type="spellEnd"/>
      <w:r w:rsidRPr="0019325F">
        <w:rPr>
          <w:rFonts w:ascii="Arial" w:hAnsi="Arial" w:cs="Arial"/>
          <w:sz w:val="24"/>
          <w:szCs w:val="24"/>
        </w:rPr>
        <w:t>, com o objetivo de representar as principais informações necessárias para o funcionamento de um e-commerce voltado ao segmento de perfumaria de nicho.</w:t>
      </w:r>
    </w:p>
    <w:p w14:paraId="5D890A7E" w14:textId="77777777" w:rsidR="0019325F" w:rsidRPr="0019325F" w:rsidRDefault="0019325F" w:rsidP="0019325F">
      <w:pPr>
        <w:spacing w:line="360" w:lineRule="auto"/>
        <w:ind w:firstLine="709"/>
        <w:jc w:val="both"/>
        <w:rPr>
          <w:rFonts w:ascii="Arial" w:hAnsi="Arial" w:cs="Arial"/>
          <w:sz w:val="24"/>
          <w:szCs w:val="24"/>
        </w:rPr>
      </w:pPr>
    </w:p>
    <w:p w14:paraId="6D646E52"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O banco de dados foi estruturado de forma relacional, utilizando o </w:t>
      </w:r>
      <w:proofErr w:type="spellStart"/>
      <w:r w:rsidRPr="0019325F">
        <w:rPr>
          <w:rFonts w:ascii="Arial" w:hAnsi="Arial" w:cs="Arial"/>
          <w:sz w:val="24"/>
          <w:szCs w:val="24"/>
        </w:rPr>
        <w:t>SQLite</w:t>
      </w:r>
      <w:proofErr w:type="spellEnd"/>
      <w:r w:rsidRPr="0019325F">
        <w:rPr>
          <w:rFonts w:ascii="Arial" w:hAnsi="Arial" w:cs="Arial"/>
          <w:sz w:val="24"/>
          <w:szCs w:val="24"/>
        </w:rPr>
        <w:t>, contemplando entidades relacionadas a usuários, funcionários, clientes, produtos, categorias, estoque, pedidos, itens do pedido e endereços. Essa organização permite armazenar os dados de maneira consistente, facilitando o controle de produtos, clientes, vendas e estoque.</w:t>
      </w:r>
    </w:p>
    <w:p w14:paraId="40E924DE" w14:textId="77777777" w:rsidR="0019325F" w:rsidRPr="0019325F" w:rsidRDefault="0019325F" w:rsidP="0019325F">
      <w:pPr>
        <w:spacing w:line="360" w:lineRule="auto"/>
        <w:ind w:firstLine="709"/>
        <w:jc w:val="both"/>
        <w:rPr>
          <w:rFonts w:ascii="Arial" w:hAnsi="Arial" w:cs="Arial"/>
          <w:sz w:val="24"/>
          <w:szCs w:val="24"/>
        </w:rPr>
      </w:pPr>
    </w:p>
    <w:p w14:paraId="4B3833D6" w14:textId="77777777" w:rsidR="0019325F" w:rsidRPr="0019325F" w:rsidRDefault="0019325F" w:rsidP="0019325F">
      <w:pPr>
        <w:spacing w:line="360" w:lineRule="auto"/>
        <w:ind w:firstLine="709"/>
        <w:jc w:val="both"/>
        <w:rPr>
          <w:rFonts w:ascii="Arial" w:hAnsi="Arial" w:cs="Arial"/>
          <w:b/>
          <w:bCs/>
          <w:sz w:val="24"/>
          <w:szCs w:val="24"/>
        </w:rPr>
      </w:pPr>
      <w:r w:rsidRPr="0019325F">
        <w:rPr>
          <w:rFonts w:ascii="Arial" w:hAnsi="Arial" w:cs="Arial"/>
          <w:b/>
          <w:bCs/>
          <w:sz w:val="24"/>
          <w:szCs w:val="24"/>
        </w:rPr>
        <w:t>6.1 Contexto do banco de dados</w:t>
      </w:r>
    </w:p>
    <w:p w14:paraId="462974C1" w14:textId="77777777" w:rsidR="0019325F" w:rsidRPr="0019325F" w:rsidRDefault="0019325F" w:rsidP="0019325F">
      <w:pPr>
        <w:spacing w:line="360" w:lineRule="auto"/>
        <w:ind w:firstLine="709"/>
        <w:jc w:val="both"/>
        <w:rPr>
          <w:rFonts w:ascii="Arial" w:hAnsi="Arial" w:cs="Arial"/>
          <w:sz w:val="24"/>
          <w:szCs w:val="24"/>
        </w:rPr>
      </w:pPr>
    </w:p>
    <w:p w14:paraId="3F70EC0D"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O banco de dados da </w:t>
      </w:r>
      <w:proofErr w:type="spellStart"/>
      <w:r w:rsidRPr="0019325F">
        <w:rPr>
          <w:rFonts w:ascii="Arial" w:hAnsi="Arial" w:cs="Arial"/>
          <w:sz w:val="24"/>
          <w:szCs w:val="24"/>
        </w:rPr>
        <w:t>Evonium</w:t>
      </w:r>
      <w:proofErr w:type="spellEnd"/>
      <w:r w:rsidRPr="0019325F">
        <w:rPr>
          <w:rFonts w:ascii="Arial" w:hAnsi="Arial" w:cs="Arial"/>
          <w:sz w:val="24"/>
          <w:szCs w:val="24"/>
        </w:rPr>
        <w:t xml:space="preserve"> foi planejado para atender às necessidades básicas de uma loja virtual de perfumes. Dessa forma, sua estrutura permite registrar os produtos comercializados, suas categorias, quantidades em estoque, clientes cadastrados, endereços, usuários do sistema e pedidos realizados.</w:t>
      </w:r>
    </w:p>
    <w:p w14:paraId="6A1C83B0" w14:textId="77777777" w:rsidR="0019325F" w:rsidRPr="0019325F" w:rsidRDefault="0019325F" w:rsidP="0019325F">
      <w:pPr>
        <w:spacing w:line="360" w:lineRule="auto"/>
        <w:ind w:firstLine="709"/>
        <w:jc w:val="both"/>
        <w:rPr>
          <w:rFonts w:ascii="Arial" w:hAnsi="Arial" w:cs="Arial"/>
          <w:sz w:val="24"/>
          <w:szCs w:val="24"/>
        </w:rPr>
      </w:pPr>
    </w:p>
    <w:p w14:paraId="62F4F664"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Além disso, a modelagem considera a possibilidade de funcionários estarem vinculados a usuários do sistema, permitindo uma organização mais adequada dos acessos e operações internas da empresa.</w:t>
      </w:r>
    </w:p>
    <w:p w14:paraId="6A9D330A" w14:textId="77777777" w:rsidR="0019325F" w:rsidRPr="0019325F" w:rsidRDefault="0019325F" w:rsidP="0019325F">
      <w:pPr>
        <w:spacing w:line="360" w:lineRule="auto"/>
        <w:ind w:firstLine="709"/>
        <w:jc w:val="both"/>
        <w:rPr>
          <w:rFonts w:ascii="Arial" w:hAnsi="Arial" w:cs="Arial"/>
          <w:sz w:val="24"/>
          <w:szCs w:val="24"/>
        </w:rPr>
      </w:pPr>
    </w:p>
    <w:p w14:paraId="2BBC093C" w14:textId="77777777" w:rsidR="0019325F" w:rsidRPr="0019325F" w:rsidRDefault="0019325F" w:rsidP="0019325F">
      <w:pPr>
        <w:spacing w:line="360" w:lineRule="auto"/>
        <w:ind w:firstLine="709"/>
        <w:jc w:val="both"/>
        <w:rPr>
          <w:rFonts w:ascii="Arial" w:hAnsi="Arial" w:cs="Arial"/>
          <w:b/>
          <w:bCs/>
          <w:sz w:val="24"/>
          <w:szCs w:val="24"/>
        </w:rPr>
      </w:pPr>
      <w:r w:rsidRPr="0019325F">
        <w:rPr>
          <w:rFonts w:ascii="Arial" w:hAnsi="Arial" w:cs="Arial"/>
          <w:b/>
          <w:bCs/>
          <w:sz w:val="24"/>
          <w:szCs w:val="24"/>
        </w:rPr>
        <w:t>6.2 Diagrama Entidade-Relacionamento (DER)</w:t>
      </w:r>
    </w:p>
    <w:p w14:paraId="67BB0D46" w14:textId="77777777" w:rsidR="0019325F" w:rsidRPr="0019325F" w:rsidRDefault="0019325F" w:rsidP="0019325F">
      <w:pPr>
        <w:spacing w:line="360" w:lineRule="auto"/>
        <w:ind w:firstLine="709"/>
        <w:jc w:val="both"/>
        <w:rPr>
          <w:rFonts w:ascii="Arial" w:hAnsi="Arial" w:cs="Arial"/>
          <w:sz w:val="24"/>
          <w:szCs w:val="24"/>
        </w:rPr>
      </w:pPr>
    </w:p>
    <w:p w14:paraId="0DF92567" w14:textId="5A3D43A4"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O Diagrama Entidade-Relacionamento (DER) foi elaborado</w:t>
      </w:r>
      <w:r w:rsidR="008D242A">
        <w:rPr>
          <w:rFonts w:ascii="Arial" w:hAnsi="Arial" w:cs="Arial"/>
          <w:sz w:val="24"/>
          <w:szCs w:val="24"/>
        </w:rPr>
        <w:t xml:space="preserve"> utilizando a ferramenta draw.io</w:t>
      </w:r>
      <w:r w:rsidRPr="0019325F">
        <w:rPr>
          <w:rFonts w:ascii="Arial" w:hAnsi="Arial" w:cs="Arial"/>
          <w:sz w:val="24"/>
          <w:szCs w:val="24"/>
        </w:rPr>
        <w:t xml:space="preserve"> com o objetivo de representar graficamente as entidades do banco de dados, seus atributos, chaves primárias, chaves estrangeiras e os relacionamentos existentes entre as tabelas.</w:t>
      </w:r>
    </w:p>
    <w:p w14:paraId="2A1C9445" w14:textId="77777777" w:rsidR="0019325F" w:rsidRPr="0019325F" w:rsidRDefault="0019325F" w:rsidP="0019325F">
      <w:pPr>
        <w:spacing w:line="360" w:lineRule="auto"/>
        <w:ind w:firstLine="709"/>
        <w:jc w:val="both"/>
        <w:rPr>
          <w:rFonts w:ascii="Arial" w:hAnsi="Arial" w:cs="Arial"/>
          <w:sz w:val="24"/>
          <w:szCs w:val="24"/>
        </w:rPr>
      </w:pPr>
    </w:p>
    <w:p w14:paraId="77AFCE20" w14:textId="3C5C84C7" w:rsidR="0019325F" w:rsidRPr="0019325F" w:rsidRDefault="008D242A" w:rsidP="008D242A">
      <w:pPr>
        <w:spacing w:line="360" w:lineRule="auto"/>
        <w:ind w:firstLine="709"/>
        <w:jc w:val="center"/>
        <w:rPr>
          <w:rFonts w:ascii="Arial" w:hAnsi="Arial" w:cs="Arial"/>
          <w:sz w:val="24"/>
          <w:szCs w:val="24"/>
        </w:rPr>
      </w:pPr>
      <w:r>
        <w:rPr>
          <w:rFonts w:ascii="Arial" w:hAnsi="Arial" w:cs="Arial"/>
          <w:noProof/>
        </w:rPr>
        <w:lastRenderedPageBreak/>
        <w:drawing>
          <wp:inline distT="0" distB="0" distL="0" distR="0" wp14:anchorId="3482C40A" wp14:editId="681A8F0E">
            <wp:extent cx="5304537" cy="3683479"/>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8999" cy="3728242"/>
                    </a:xfrm>
                    <a:prstGeom prst="rect">
                      <a:avLst/>
                    </a:prstGeom>
                    <a:noFill/>
                    <a:ln>
                      <a:noFill/>
                    </a:ln>
                  </pic:spPr>
                </pic:pic>
              </a:graphicData>
            </a:graphic>
          </wp:inline>
        </w:drawing>
      </w:r>
    </w:p>
    <w:p w14:paraId="2E839817"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O DER contempla as principais entidades necessárias para o funcionamento do sistema, incluindo clientes, produtos, pedidos, usuários, funcionários, estoque, categorias, endereços e itens do pedido.</w:t>
      </w:r>
    </w:p>
    <w:p w14:paraId="096E6494" w14:textId="77777777" w:rsidR="0019325F" w:rsidRPr="0019325F" w:rsidRDefault="0019325F" w:rsidP="0019325F">
      <w:pPr>
        <w:spacing w:line="360" w:lineRule="auto"/>
        <w:ind w:firstLine="709"/>
        <w:jc w:val="both"/>
        <w:rPr>
          <w:rFonts w:ascii="Arial" w:hAnsi="Arial" w:cs="Arial"/>
          <w:sz w:val="24"/>
          <w:szCs w:val="24"/>
        </w:rPr>
      </w:pPr>
    </w:p>
    <w:p w14:paraId="6B153A69" w14:textId="77777777" w:rsidR="0019325F" w:rsidRPr="0019325F" w:rsidRDefault="0019325F" w:rsidP="0019325F">
      <w:pPr>
        <w:spacing w:line="360" w:lineRule="auto"/>
        <w:ind w:firstLine="709"/>
        <w:jc w:val="both"/>
        <w:rPr>
          <w:rFonts w:ascii="Arial" w:hAnsi="Arial" w:cs="Arial"/>
          <w:b/>
          <w:bCs/>
          <w:sz w:val="24"/>
          <w:szCs w:val="24"/>
        </w:rPr>
      </w:pPr>
      <w:r w:rsidRPr="0019325F">
        <w:rPr>
          <w:rFonts w:ascii="Arial" w:hAnsi="Arial" w:cs="Arial"/>
          <w:b/>
          <w:bCs/>
          <w:sz w:val="24"/>
          <w:szCs w:val="24"/>
        </w:rPr>
        <w:t>6.3 Entidades e atributos</w:t>
      </w:r>
    </w:p>
    <w:p w14:paraId="286EB446" w14:textId="77777777" w:rsidR="0019325F" w:rsidRPr="0019325F" w:rsidRDefault="0019325F" w:rsidP="0019325F">
      <w:pPr>
        <w:spacing w:line="360" w:lineRule="auto"/>
        <w:ind w:firstLine="709"/>
        <w:jc w:val="both"/>
        <w:rPr>
          <w:rFonts w:ascii="Arial" w:hAnsi="Arial" w:cs="Arial"/>
          <w:sz w:val="24"/>
          <w:szCs w:val="24"/>
        </w:rPr>
      </w:pPr>
    </w:p>
    <w:p w14:paraId="3A06AB16"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tabela </w:t>
      </w:r>
      <w:proofErr w:type="spellStart"/>
      <w:r w:rsidRPr="0019325F">
        <w:rPr>
          <w:rFonts w:ascii="Arial" w:hAnsi="Arial" w:cs="Arial"/>
          <w:sz w:val="24"/>
          <w:szCs w:val="24"/>
        </w:rPr>
        <w:t>tab_usuarios</w:t>
      </w:r>
      <w:proofErr w:type="spellEnd"/>
      <w:r w:rsidRPr="0019325F">
        <w:rPr>
          <w:rFonts w:ascii="Arial" w:hAnsi="Arial" w:cs="Arial"/>
          <w:sz w:val="24"/>
          <w:szCs w:val="24"/>
        </w:rPr>
        <w:t xml:space="preserve"> armazena os dados de acesso ao sistema, contendo informações como login, e-mail, senha, telefone e nível de permissão do usuário.</w:t>
      </w:r>
    </w:p>
    <w:p w14:paraId="2CDE33AD" w14:textId="77777777" w:rsidR="0019325F" w:rsidRPr="0019325F" w:rsidRDefault="0019325F" w:rsidP="0019325F">
      <w:pPr>
        <w:spacing w:line="360" w:lineRule="auto"/>
        <w:ind w:firstLine="709"/>
        <w:jc w:val="both"/>
        <w:rPr>
          <w:rFonts w:ascii="Arial" w:hAnsi="Arial" w:cs="Arial"/>
          <w:sz w:val="24"/>
          <w:szCs w:val="24"/>
        </w:rPr>
      </w:pPr>
    </w:p>
    <w:p w14:paraId="63712EAA"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tabela </w:t>
      </w:r>
      <w:proofErr w:type="spellStart"/>
      <w:r w:rsidRPr="0019325F">
        <w:rPr>
          <w:rFonts w:ascii="Arial" w:hAnsi="Arial" w:cs="Arial"/>
          <w:sz w:val="24"/>
          <w:szCs w:val="24"/>
        </w:rPr>
        <w:t>tab_funcionarios</w:t>
      </w:r>
      <w:proofErr w:type="spellEnd"/>
      <w:r w:rsidRPr="0019325F">
        <w:rPr>
          <w:rFonts w:ascii="Arial" w:hAnsi="Arial" w:cs="Arial"/>
          <w:sz w:val="24"/>
          <w:szCs w:val="24"/>
        </w:rPr>
        <w:t xml:space="preserve"> registra os funcionários da empresa e possui relação com a tabela de usuários, permitindo associar um funcionário a um acesso no sistema.</w:t>
      </w:r>
    </w:p>
    <w:p w14:paraId="08182027" w14:textId="77777777" w:rsidR="0019325F" w:rsidRPr="0019325F" w:rsidRDefault="0019325F" w:rsidP="0019325F">
      <w:pPr>
        <w:spacing w:line="360" w:lineRule="auto"/>
        <w:ind w:firstLine="709"/>
        <w:jc w:val="both"/>
        <w:rPr>
          <w:rFonts w:ascii="Arial" w:hAnsi="Arial" w:cs="Arial"/>
          <w:sz w:val="24"/>
          <w:szCs w:val="24"/>
        </w:rPr>
      </w:pPr>
    </w:p>
    <w:p w14:paraId="20963D54"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tabela </w:t>
      </w:r>
      <w:proofErr w:type="spellStart"/>
      <w:r w:rsidRPr="0019325F">
        <w:rPr>
          <w:rFonts w:ascii="Arial" w:hAnsi="Arial" w:cs="Arial"/>
          <w:sz w:val="24"/>
          <w:szCs w:val="24"/>
        </w:rPr>
        <w:t>tab_categorias</w:t>
      </w:r>
      <w:proofErr w:type="spellEnd"/>
      <w:r w:rsidRPr="0019325F">
        <w:rPr>
          <w:rFonts w:ascii="Arial" w:hAnsi="Arial" w:cs="Arial"/>
          <w:sz w:val="24"/>
          <w:szCs w:val="24"/>
        </w:rPr>
        <w:t xml:space="preserve"> organiza os produtos de acordo com suas categorias, facilitando a classificação dos perfumes cadastrados.</w:t>
      </w:r>
    </w:p>
    <w:p w14:paraId="3EBB8C18" w14:textId="77777777" w:rsidR="0019325F" w:rsidRPr="0019325F" w:rsidRDefault="0019325F" w:rsidP="0019325F">
      <w:pPr>
        <w:spacing w:line="360" w:lineRule="auto"/>
        <w:ind w:firstLine="709"/>
        <w:jc w:val="both"/>
        <w:rPr>
          <w:rFonts w:ascii="Arial" w:hAnsi="Arial" w:cs="Arial"/>
          <w:sz w:val="24"/>
          <w:szCs w:val="24"/>
        </w:rPr>
      </w:pPr>
    </w:p>
    <w:p w14:paraId="3BFA409F"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tabela </w:t>
      </w:r>
      <w:proofErr w:type="spellStart"/>
      <w:r w:rsidRPr="0019325F">
        <w:rPr>
          <w:rFonts w:ascii="Arial" w:hAnsi="Arial" w:cs="Arial"/>
          <w:sz w:val="24"/>
          <w:szCs w:val="24"/>
        </w:rPr>
        <w:t>tab_produtos</w:t>
      </w:r>
      <w:proofErr w:type="spellEnd"/>
      <w:r w:rsidRPr="0019325F">
        <w:rPr>
          <w:rFonts w:ascii="Arial" w:hAnsi="Arial" w:cs="Arial"/>
          <w:sz w:val="24"/>
          <w:szCs w:val="24"/>
        </w:rPr>
        <w:t xml:space="preserve"> armazena os dados dos perfumes comercializados pela </w:t>
      </w:r>
      <w:proofErr w:type="spellStart"/>
      <w:r w:rsidRPr="0019325F">
        <w:rPr>
          <w:rFonts w:ascii="Arial" w:hAnsi="Arial" w:cs="Arial"/>
          <w:sz w:val="24"/>
          <w:szCs w:val="24"/>
        </w:rPr>
        <w:t>Evonium</w:t>
      </w:r>
      <w:proofErr w:type="spellEnd"/>
      <w:r w:rsidRPr="0019325F">
        <w:rPr>
          <w:rFonts w:ascii="Arial" w:hAnsi="Arial" w:cs="Arial"/>
          <w:sz w:val="24"/>
          <w:szCs w:val="24"/>
        </w:rPr>
        <w:t>, como nome, gênero, tipo, fragrância, volume, preço, data de validade e data de cadastro.</w:t>
      </w:r>
    </w:p>
    <w:p w14:paraId="0A8DEDAE" w14:textId="77777777" w:rsidR="0019325F" w:rsidRPr="0019325F" w:rsidRDefault="0019325F" w:rsidP="0019325F">
      <w:pPr>
        <w:spacing w:line="360" w:lineRule="auto"/>
        <w:ind w:firstLine="709"/>
        <w:jc w:val="both"/>
        <w:rPr>
          <w:rFonts w:ascii="Arial" w:hAnsi="Arial" w:cs="Arial"/>
          <w:sz w:val="24"/>
          <w:szCs w:val="24"/>
        </w:rPr>
      </w:pPr>
    </w:p>
    <w:p w14:paraId="01E3DE7E"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lastRenderedPageBreak/>
        <w:t xml:space="preserve">A tabela </w:t>
      </w:r>
      <w:proofErr w:type="spellStart"/>
      <w:r w:rsidRPr="0019325F">
        <w:rPr>
          <w:rFonts w:ascii="Arial" w:hAnsi="Arial" w:cs="Arial"/>
          <w:sz w:val="24"/>
          <w:szCs w:val="24"/>
        </w:rPr>
        <w:t>tab_estoque</w:t>
      </w:r>
      <w:proofErr w:type="spellEnd"/>
      <w:r w:rsidRPr="0019325F">
        <w:rPr>
          <w:rFonts w:ascii="Arial" w:hAnsi="Arial" w:cs="Arial"/>
          <w:sz w:val="24"/>
          <w:szCs w:val="24"/>
        </w:rPr>
        <w:t xml:space="preserve"> registra a quantidade disponível de cada produto, permitindo o controle do estoque da loja.</w:t>
      </w:r>
    </w:p>
    <w:p w14:paraId="1DDB36AE" w14:textId="77777777" w:rsidR="0019325F" w:rsidRPr="0019325F" w:rsidRDefault="0019325F" w:rsidP="0019325F">
      <w:pPr>
        <w:spacing w:line="360" w:lineRule="auto"/>
        <w:ind w:firstLine="709"/>
        <w:jc w:val="both"/>
        <w:rPr>
          <w:rFonts w:ascii="Arial" w:hAnsi="Arial" w:cs="Arial"/>
          <w:sz w:val="24"/>
          <w:szCs w:val="24"/>
        </w:rPr>
      </w:pPr>
    </w:p>
    <w:p w14:paraId="7DCD7FCF" w14:textId="3F44916C"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tabela </w:t>
      </w:r>
      <w:proofErr w:type="spellStart"/>
      <w:r w:rsidRPr="0019325F">
        <w:rPr>
          <w:rFonts w:ascii="Arial" w:hAnsi="Arial" w:cs="Arial"/>
          <w:sz w:val="24"/>
          <w:szCs w:val="24"/>
        </w:rPr>
        <w:t>tab_clientes</w:t>
      </w:r>
      <w:proofErr w:type="spellEnd"/>
      <w:r w:rsidRPr="0019325F">
        <w:rPr>
          <w:rFonts w:ascii="Arial" w:hAnsi="Arial" w:cs="Arial"/>
          <w:sz w:val="24"/>
          <w:szCs w:val="24"/>
        </w:rPr>
        <w:t xml:space="preserve"> armazena as informações dos consumidores, como nome, e-mail, telefone, data de nascimento, sexo e status de atividade.</w:t>
      </w:r>
      <w:r w:rsidR="008D242A">
        <w:rPr>
          <w:rFonts w:ascii="Arial" w:hAnsi="Arial" w:cs="Arial"/>
          <w:sz w:val="24"/>
          <w:szCs w:val="24"/>
        </w:rPr>
        <w:t xml:space="preserve"> Também </w:t>
      </w:r>
      <w:r w:rsidR="008D242A" w:rsidRPr="0019325F">
        <w:rPr>
          <w:rFonts w:ascii="Arial" w:hAnsi="Arial" w:cs="Arial"/>
          <w:sz w:val="24"/>
          <w:szCs w:val="24"/>
        </w:rPr>
        <w:t>possui relação com a tabela de usuários</w:t>
      </w:r>
      <w:r w:rsidR="008D242A">
        <w:rPr>
          <w:rFonts w:ascii="Arial" w:hAnsi="Arial" w:cs="Arial"/>
          <w:sz w:val="24"/>
          <w:szCs w:val="24"/>
        </w:rPr>
        <w:t>.</w:t>
      </w:r>
    </w:p>
    <w:p w14:paraId="4FAD2DCC" w14:textId="77777777" w:rsidR="0019325F" w:rsidRPr="0019325F" w:rsidRDefault="0019325F" w:rsidP="0019325F">
      <w:pPr>
        <w:spacing w:line="360" w:lineRule="auto"/>
        <w:ind w:firstLine="709"/>
        <w:jc w:val="both"/>
        <w:rPr>
          <w:rFonts w:ascii="Arial" w:hAnsi="Arial" w:cs="Arial"/>
          <w:sz w:val="24"/>
          <w:szCs w:val="24"/>
        </w:rPr>
      </w:pPr>
    </w:p>
    <w:p w14:paraId="41C2BFDA"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tabela </w:t>
      </w:r>
      <w:proofErr w:type="spellStart"/>
      <w:r w:rsidRPr="0019325F">
        <w:rPr>
          <w:rFonts w:ascii="Arial" w:hAnsi="Arial" w:cs="Arial"/>
          <w:sz w:val="24"/>
          <w:szCs w:val="24"/>
        </w:rPr>
        <w:t>tab_enderecos</w:t>
      </w:r>
      <w:proofErr w:type="spellEnd"/>
      <w:r w:rsidRPr="0019325F">
        <w:rPr>
          <w:rFonts w:ascii="Arial" w:hAnsi="Arial" w:cs="Arial"/>
          <w:sz w:val="24"/>
          <w:szCs w:val="24"/>
        </w:rPr>
        <w:t xml:space="preserve"> registra os endereços dos clientes, permitindo que um mesmo cliente possua mais de um endereço cadastrado.</w:t>
      </w:r>
    </w:p>
    <w:p w14:paraId="6746F8BE" w14:textId="77777777" w:rsidR="0019325F" w:rsidRPr="0019325F" w:rsidRDefault="0019325F" w:rsidP="0019325F">
      <w:pPr>
        <w:spacing w:line="360" w:lineRule="auto"/>
        <w:ind w:firstLine="709"/>
        <w:jc w:val="both"/>
        <w:rPr>
          <w:rFonts w:ascii="Arial" w:hAnsi="Arial" w:cs="Arial"/>
          <w:sz w:val="24"/>
          <w:szCs w:val="24"/>
        </w:rPr>
      </w:pPr>
    </w:p>
    <w:p w14:paraId="28C1761A"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tabela </w:t>
      </w:r>
      <w:proofErr w:type="spellStart"/>
      <w:r w:rsidRPr="0019325F">
        <w:rPr>
          <w:rFonts w:ascii="Arial" w:hAnsi="Arial" w:cs="Arial"/>
          <w:sz w:val="24"/>
          <w:szCs w:val="24"/>
        </w:rPr>
        <w:t>tab_pedidos</w:t>
      </w:r>
      <w:proofErr w:type="spellEnd"/>
      <w:r w:rsidRPr="0019325F">
        <w:rPr>
          <w:rFonts w:ascii="Arial" w:hAnsi="Arial" w:cs="Arial"/>
          <w:sz w:val="24"/>
          <w:szCs w:val="24"/>
        </w:rPr>
        <w:t xml:space="preserve"> representa os pedidos realizados, relacionando clientes, usuários e, quando necessário, funcionários responsáveis.</w:t>
      </w:r>
    </w:p>
    <w:p w14:paraId="20DC9E8F" w14:textId="77777777" w:rsidR="0019325F" w:rsidRPr="0019325F" w:rsidRDefault="0019325F" w:rsidP="0019325F">
      <w:pPr>
        <w:spacing w:line="360" w:lineRule="auto"/>
        <w:ind w:firstLine="709"/>
        <w:jc w:val="both"/>
        <w:rPr>
          <w:rFonts w:ascii="Arial" w:hAnsi="Arial" w:cs="Arial"/>
          <w:sz w:val="24"/>
          <w:szCs w:val="24"/>
        </w:rPr>
      </w:pPr>
    </w:p>
    <w:p w14:paraId="4ABBA8FE"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tabela </w:t>
      </w:r>
      <w:proofErr w:type="spellStart"/>
      <w:r w:rsidRPr="0019325F">
        <w:rPr>
          <w:rFonts w:ascii="Arial" w:hAnsi="Arial" w:cs="Arial"/>
          <w:sz w:val="24"/>
          <w:szCs w:val="24"/>
        </w:rPr>
        <w:t>tab_itens_pedido</w:t>
      </w:r>
      <w:proofErr w:type="spellEnd"/>
      <w:r w:rsidRPr="0019325F">
        <w:rPr>
          <w:rFonts w:ascii="Arial" w:hAnsi="Arial" w:cs="Arial"/>
          <w:sz w:val="24"/>
          <w:szCs w:val="24"/>
        </w:rPr>
        <w:t xml:space="preserve"> armazena os produtos incluídos em cada pedido, contendo valor unitário, quantidade e subtotal.</w:t>
      </w:r>
    </w:p>
    <w:p w14:paraId="1C4EF856" w14:textId="77777777" w:rsidR="0019325F" w:rsidRPr="0019325F" w:rsidRDefault="0019325F" w:rsidP="0019325F">
      <w:pPr>
        <w:spacing w:line="360" w:lineRule="auto"/>
        <w:ind w:firstLine="709"/>
        <w:jc w:val="both"/>
        <w:rPr>
          <w:rFonts w:ascii="Arial" w:hAnsi="Arial" w:cs="Arial"/>
          <w:sz w:val="24"/>
          <w:szCs w:val="24"/>
        </w:rPr>
      </w:pPr>
    </w:p>
    <w:p w14:paraId="1C99A97A" w14:textId="77777777" w:rsidR="0019325F" w:rsidRPr="0019325F" w:rsidRDefault="0019325F" w:rsidP="0019325F">
      <w:pPr>
        <w:spacing w:line="360" w:lineRule="auto"/>
        <w:ind w:firstLine="709"/>
        <w:jc w:val="both"/>
        <w:rPr>
          <w:rFonts w:ascii="Arial" w:hAnsi="Arial" w:cs="Arial"/>
          <w:b/>
          <w:bCs/>
          <w:sz w:val="24"/>
          <w:szCs w:val="24"/>
        </w:rPr>
      </w:pPr>
      <w:r w:rsidRPr="0019325F">
        <w:rPr>
          <w:rFonts w:ascii="Arial" w:hAnsi="Arial" w:cs="Arial"/>
          <w:b/>
          <w:bCs/>
          <w:sz w:val="24"/>
          <w:szCs w:val="24"/>
        </w:rPr>
        <w:t>6.4 Relacionamentos entre as tabelas</w:t>
      </w:r>
    </w:p>
    <w:p w14:paraId="4E076391" w14:textId="77777777" w:rsidR="0019325F" w:rsidRPr="0019325F" w:rsidRDefault="0019325F" w:rsidP="0019325F">
      <w:pPr>
        <w:spacing w:line="360" w:lineRule="auto"/>
        <w:ind w:firstLine="709"/>
        <w:jc w:val="both"/>
        <w:rPr>
          <w:rFonts w:ascii="Arial" w:hAnsi="Arial" w:cs="Arial"/>
          <w:sz w:val="24"/>
          <w:szCs w:val="24"/>
        </w:rPr>
      </w:pPr>
    </w:p>
    <w:p w14:paraId="0C839F00"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O banco de dados foi estruturado com relacionamentos por meio de chaves estrangeiras, garantindo integridade entre as informações.</w:t>
      </w:r>
    </w:p>
    <w:p w14:paraId="30777700" w14:textId="77777777" w:rsidR="0019325F" w:rsidRPr="0019325F" w:rsidRDefault="0019325F" w:rsidP="0019325F">
      <w:pPr>
        <w:spacing w:line="360" w:lineRule="auto"/>
        <w:ind w:firstLine="709"/>
        <w:jc w:val="both"/>
        <w:rPr>
          <w:rFonts w:ascii="Arial" w:hAnsi="Arial" w:cs="Arial"/>
          <w:sz w:val="24"/>
          <w:szCs w:val="24"/>
        </w:rPr>
      </w:pPr>
    </w:p>
    <w:p w14:paraId="721D1716"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A tabela de funcionários possui relação com a tabela de usuários, pois cada funcionário pode estar vinculado a um usuário do sistema. A tabela de produtos está relacionada à tabela de categorias, permitindo classificar cada perfume de acordo com sua categoria.</w:t>
      </w:r>
    </w:p>
    <w:p w14:paraId="610B89E5" w14:textId="77777777" w:rsidR="0019325F" w:rsidRPr="0019325F" w:rsidRDefault="0019325F" w:rsidP="0019325F">
      <w:pPr>
        <w:spacing w:line="360" w:lineRule="auto"/>
        <w:ind w:firstLine="709"/>
        <w:jc w:val="both"/>
        <w:rPr>
          <w:rFonts w:ascii="Arial" w:hAnsi="Arial" w:cs="Arial"/>
          <w:sz w:val="24"/>
          <w:szCs w:val="24"/>
        </w:rPr>
      </w:pPr>
    </w:p>
    <w:p w14:paraId="12B60D68"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O estoque está relacionado aos produtos, pois cada registro de estoque corresponde a um produto específico. A tabela de endereços está associada aos clientes, permitindo que um cliente possua um ou mais endereços cadastrados.</w:t>
      </w:r>
    </w:p>
    <w:p w14:paraId="6D2D01E1" w14:textId="77777777" w:rsidR="0019325F" w:rsidRPr="0019325F" w:rsidRDefault="0019325F" w:rsidP="0019325F">
      <w:pPr>
        <w:spacing w:line="360" w:lineRule="auto"/>
        <w:ind w:firstLine="709"/>
        <w:jc w:val="both"/>
        <w:rPr>
          <w:rFonts w:ascii="Arial" w:hAnsi="Arial" w:cs="Arial"/>
          <w:sz w:val="24"/>
          <w:szCs w:val="24"/>
        </w:rPr>
      </w:pPr>
    </w:p>
    <w:p w14:paraId="72AE104B"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A tabela de pedidos se relaciona com clientes, usuários e funcionários, registrando quem realizou ou processou determinado pedido. Por fim, a tabela de itens do pedido relaciona os pedidos aos produtos, possibilitando registrar quais itens compõem cada venda.</w:t>
      </w:r>
    </w:p>
    <w:p w14:paraId="1AB3FB52" w14:textId="77777777" w:rsidR="0019325F" w:rsidRPr="0019325F" w:rsidRDefault="0019325F" w:rsidP="0019325F">
      <w:pPr>
        <w:spacing w:line="360" w:lineRule="auto"/>
        <w:ind w:firstLine="709"/>
        <w:jc w:val="both"/>
        <w:rPr>
          <w:rFonts w:ascii="Arial" w:hAnsi="Arial" w:cs="Arial"/>
          <w:sz w:val="24"/>
          <w:szCs w:val="24"/>
        </w:rPr>
      </w:pPr>
    </w:p>
    <w:p w14:paraId="05BD25D3" w14:textId="77777777" w:rsidR="0019325F" w:rsidRPr="0019325F" w:rsidRDefault="0019325F" w:rsidP="0019325F">
      <w:pPr>
        <w:spacing w:line="360" w:lineRule="auto"/>
        <w:ind w:firstLine="709"/>
        <w:jc w:val="both"/>
        <w:rPr>
          <w:rFonts w:ascii="Arial" w:hAnsi="Arial" w:cs="Arial"/>
          <w:b/>
          <w:bCs/>
          <w:sz w:val="24"/>
          <w:szCs w:val="24"/>
        </w:rPr>
      </w:pPr>
      <w:r w:rsidRPr="0019325F">
        <w:rPr>
          <w:rFonts w:ascii="Arial" w:hAnsi="Arial" w:cs="Arial"/>
          <w:b/>
          <w:bCs/>
          <w:sz w:val="24"/>
          <w:szCs w:val="24"/>
        </w:rPr>
        <w:t>6.5 Implementação do banco de dados</w:t>
      </w:r>
    </w:p>
    <w:p w14:paraId="4460C97F" w14:textId="77777777" w:rsidR="0019325F" w:rsidRPr="0019325F" w:rsidRDefault="0019325F" w:rsidP="0019325F">
      <w:pPr>
        <w:spacing w:line="360" w:lineRule="auto"/>
        <w:ind w:firstLine="709"/>
        <w:jc w:val="both"/>
        <w:rPr>
          <w:rFonts w:ascii="Arial" w:hAnsi="Arial" w:cs="Arial"/>
          <w:sz w:val="24"/>
          <w:szCs w:val="24"/>
        </w:rPr>
      </w:pPr>
    </w:p>
    <w:p w14:paraId="501EEFAB"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A implementação do banco foi realizada por meio de scripts SQL, contendo a criação das tabelas, definição das chaves primárias, chaves estrangeiras e tipos de dados adequados para cada atributo.</w:t>
      </w:r>
    </w:p>
    <w:p w14:paraId="4DDD477D" w14:textId="77777777" w:rsidR="0019325F" w:rsidRPr="0019325F" w:rsidRDefault="0019325F" w:rsidP="0019325F">
      <w:pPr>
        <w:spacing w:line="360" w:lineRule="auto"/>
        <w:ind w:firstLine="709"/>
        <w:jc w:val="both"/>
        <w:rPr>
          <w:rFonts w:ascii="Arial" w:hAnsi="Arial" w:cs="Arial"/>
          <w:sz w:val="24"/>
          <w:szCs w:val="24"/>
        </w:rPr>
      </w:pPr>
    </w:p>
    <w:p w14:paraId="3D0C747B"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Foram criadas as seguintes tabelas:</w:t>
      </w:r>
    </w:p>
    <w:p w14:paraId="21DD6602" w14:textId="77777777" w:rsidR="0019325F" w:rsidRPr="0019325F" w:rsidRDefault="0019325F" w:rsidP="0019325F">
      <w:pPr>
        <w:spacing w:line="360" w:lineRule="auto"/>
        <w:ind w:firstLine="709"/>
        <w:jc w:val="both"/>
        <w:rPr>
          <w:rFonts w:ascii="Arial" w:hAnsi="Arial" w:cs="Arial"/>
          <w:sz w:val="24"/>
          <w:szCs w:val="24"/>
        </w:rPr>
      </w:pPr>
    </w:p>
    <w:p w14:paraId="459F0D9A"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tab_usuarios</w:t>
      </w:r>
      <w:proofErr w:type="spellEnd"/>
      <w:r w:rsidRPr="0019325F">
        <w:rPr>
          <w:rFonts w:ascii="Arial" w:hAnsi="Arial" w:cs="Arial"/>
          <w:sz w:val="24"/>
          <w:szCs w:val="24"/>
        </w:rPr>
        <w:t>;</w:t>
      </w:r>
    </w:p>
    <w:p w14:paraId="01D9B39A"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tab_funcionarios</w:t>
      </w:r>
      <w:proofErr w:type="spellEnd"/>
      <w:r w:rsidRPr="0019325F">
        <w:rPr>
          <w:rFonts w:ascii="Arial" w:hAnsi="Arial" w:cs="Arial"/>
          <w:sz w:val="24"/>
          <w:szCs w:val="24"/>
        </w:rPr>
        <w:t>;</w:t>
      </w:r>
    </w:p>
    <w:p w14:paraId="17CBC894"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tab_categorias</w:t>
      </w:r>
      <w:proofErr w:type="spellEnd"/>
      <w:r w:rsidRPr="0019325F">
        <w:rPr>
          <w:rFonts w:ascii="Arial" w:hAnsi="Arial" w:cs="Arial"/>
          <w:sz w:val="24"/>
          <w:szCs w:val="24"/>
        </w:rPr>
        <w:t>;</w:t>
      </w:r>
    </w:p>
    <w:p w14:paraId="7FDAA0FE"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tab_produtos</w:t>
      </w:r>
      <w:proofErr w:type="spellEnd"/>
      <w:r w:rsidRPr="0019325F">
        <w:rPr>
          <w:rFonts w:ascii="Arial" w:hAnsi="Arial" w:cs="Arial"/>
          <w:sz w:val="24"/>
          <w:szCs w:val="24"/>
        </w:rPr>
        <w:t>;</w:t>
      </w:r>
    </w:p>
    <w:p w14:paraId="015F2F35"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tab_estoque</w:t>
      </w:r>
      <w:proofErr w:type="spellEnd"/>
      <w:r w:rsidRPr="0019325F">
        <w:rPr>
          <w:rFonts w:ascii="Arial" w:hAnsi="Arial" w:cs="Arial"/>
          <w:sz w:val="24"/>
          <w:szCs w:val="24"/>
        </w:rPr>
        <w:t>;</w:t>
      </w:r>
    </w:p>
    <w:p w14:paraId="3BA2AC57"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tab_clientes</w:t>
      </w:r>
      <w:proofErr w:type="spellEnd"/>
      <w:r w:rsidRPr="0019325F">
        <w:rPr>
          <w:rFonts w:ascii="Arial" w:hAnsi="Arial" w:cs="Arial"/>
          <w:sz w:val="24"/>
          <w:szCs w:val="24"/>
        </w:rPr>
        <w:t>;</w:t>
      </w:r>
    </w:p>
    <w:p w14:paraId="6ABA6643"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tab_enderecos</w:t>
      </w:r>
      <w:proofErr w:type="spellEnd"/>
      <w:r w:rsidRPr="0019325F">
        <w:rPr>
          <w:rFonts w:ascii="Arial" w:hAnsi="Arial" w:cs="Arial"/>
          <w:sz w:val="24"/>
          <w:szCs w:val="24"/>
        </w:rPr>
        <w:t>;</w:t>
      </w:r>
    </w:p>
    <w:p w14:paraId="0BF209C9"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tab_pedidos</w:t>
      </w:r>
      <w:proofErr w:type="spellEnd"/>
      <w:r w:rsidRPr="0019325F">
        <w:rPr>
          <w:rFonts w:ascii="Arial" w:hAnsi="Arial" w:cs="Arial"/>
          <w:sz w:val="24"/>
          <w:szCs w:val="24"/>
        </w:rPr>
        <w:t>;</w:t>
      </w:r>
    </w:p>
    <w:p w14:paraId="5F6E17A5" w14:textId="77777777" w:rsidR="0019325F" w:rsidRPr="0019325F" w:rsidRDefault="0019325F" w:rsidP="0019325F">
      <w:pPr>
        <w:spacing w:line="360" w:lineRule="auto"/>
        <w:ind w:firstLine="709"/>
        <w:jc w:val="both"/>
        <w:rPr>
          <w:rFonts w:ascii="Arial" w:hAnsi="Arial" w:cs="Arial"/>
          <w:sz w:val="24"/>
          <w:szCs w:val="24"/>
        </w:rPr>
      </w:pPr>
      <w:proofErr w:type="spellStart"/>
      <w:r w:rsidRPr="0019325F">
        <w:rPr>
          <w:rFonts w:ascii="Arial" w:hAnsi="Arial" w:cs="Arial"/>
          <w:sz w:val="24"/>
          <w:szCs w:val="24"/>
        </w:rPr>
        <w:t>tab_itens_pedido</w:t>
      </w:r>
      <w:proofErr w:type="spellEnd"/>
      <w:r w:rsidRPr="0019325F">
        <w:rPr>
          <w:rFonts w:ascii="Arial" w:hAnsi="Arial" w:cs="Arial"/>
          <w:sz w:val="24"/>
          <w:szCs w:val="24"/>
        </w:rPr>
        <w:t>.</w:t>
      </w:r>
    </w:p>
    <w:p w14:paraId="1D8DF48D" w14:textId="77777777" w:rsidR="0019325F" w:rsidRPr="0019325F" w:rsidRDefault="0019325F" w:rsidP="0019325F">
      <w:pPr>
        <w:spacing w:line="360" w:lineRule="auto"/>
        <w:ind w:firstLine="709"/>
        <w:jc w:val="both"/>
        <w:rPr>
          <w:rFonts w:ascii="Arial" w:hAnsi="Arial" w:cs="Arial"/>
          <w:sz w:val="24"/>
          <w:szCs w:val="24"/>
        </w:rPr>
      </w:pPr>
    </w:p>
    <w:p w14:paraId="69EB965E"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Os scripts de criação foram organizados de forma a respeitar a ordem dos relacionamentos, criando primeiro as tabelas principais e, posteriormente, as tabelas dependentes de chaves estrangeiras.</w:t>
      </w:r>
    </w:p>
    <w:p w14:paraId="0DF4897D" w14:textId="77777777" w:rsidR="0019325F" w:rsidRPr="0019325F" w:rsidRDefault="0019325F" w:rsidP="0019325F">
      <w:pPr>
        <w:spacing w:line="360" w:lineRule="auto"/>
        <w:ind w:firstLine="709"/>
        <w:jc w:val="both"/>
        <w:rPr>
          <w:rFonts w:ascii="Arial" w:hAnsi="Arial" w:cs="Arial"/>
          <w:sz w:val="24"/>
          <w:szCs w:val="24"/>
        </w:rPr>
      </w:pPr>
    </w:p>
    <w:p w14:paraId="794B451E"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Inserir aqui os scripts SQL de criação das tabelas.</w:t>
      </w:r>
    </w:p>
    <w:p w14:paraId="57A77F64" w14:textId="77777777" w:rsidR="0019325F" w:rsidRPr="0019325F" w:rsidRDefault="0019325F" w:rsidP="0019325F">
      <w:pPr>
        <w:spacing w:line="360" w:lineRule="auto"/>
        <w:ind w:firstLine="709"/>
        <w:jc w:val="both"/>
        <w:rPr>
          <w:rFonts w:ascii="Arial" w:hAnsi="Arial" w:cs="Arial"/>
          <w:sz w:val="24"/>
          <w:szCs w:val="24"/>
        </w:rPr>
      </w:pPr>
    </w:p>
    <w:p w14:paraId="4FCF03F5" w14:textId="77777777" w:rsidR="0019325F" w:rsidRPr="0019325F" w:rsidRDefault="0019325F" w:rsidP="0019325F">
      <w:pPr>
        <w:spacing w:line="360" w:lineRule="auto"/>
        <w:ind w:firstLine="709"/>
        <w:jc w:val="both"/>
        <w:rPr>
          <w:rFonts w:ascii="Arial" w:hAnsi="Arial" w:cs="Arial"/>
          <w:b/>
          <w:bCs/>
          <w:sz w:val="24"/>
          <w:szCs w:val="24"/>
        </w:rPr>
      </w:pPr>
      <w:r w:rsidRPr="0019325F">
        <w:rPr>
          <w:rFonts w:ascii="Arial" w:hAnsi="Arial" w:cs="Arial"/>
          <w:b/>
          <w:bCs/>
          <w:sz w:val="24"/>
          <w:szCs w:val="24"/>
        </w:rPr>
        <w:t>6.6 Inserção de dados</w:t>
      </w:r>
    </w:p>
    <w:p w14:paraId="53D7A5AB" w14:textId="77777777" w:rsidR="0019325F" w:rsidRPr="0019325F" w:rsidRDefault="0019325F" w:rsidP="0019325F">
      <w:pPr>
        <w:spacing w:line="360" w:lineRule="auto"/>
        <w:ind w:firstLine="709"/>
        <w:jc w:val="both"/>
        <w:rPr>
          <w:rFonts w:ascii="Arial" w:hAnsi="Arial" w:cs="Arial"/>
          <w:sz w:val="24"/>
          <w:szCs w:val="24"/>
        </w:rPr>
      </w:pPr>
    </w:p>
    <w:p w14:paraId="12FB7EE5"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Após a criação da estrutura do banco de dados, foram inseridos dados de exemplo com o objetivo de demonstrar o funcionamento das tabelas e seus relacionamentos.</w:t>
      </w:r>
    </w:p>
    <w:p w14:paraId="553FCEA3" w14:textId="77777777" w:rsidR="0019325F" w:rsidRPr="0019325F" w:rsidRDefault="0019325F" w:rsidP="0019325F">
      <w:pPr>
        <w:spacing w:line="360" w:lineRule="auto"/>
        <w:ind w:firstLine="709"/>
        <w:jc w:val="both"/>
        <w:rPr>
          <w:rFonts w:ascii="Arial" w:hAnsi="Arial" w:cs="Arial"/>
          <w:sz w:val="24"/>
          <w:szCs w:val="24"/>
        </w:rPr>
      </w:pPr>
    </w:p>
    <w:p w14:paraId="0BE72CF1"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Foram cadastrados exemplos de usuários, clientes, categorias, produtos, registros de estoque, pedidos e itens de pedidos. Esses dados permitem testar </w:t>
      </w:r>
      <w:r w:rsidRPr="0019325F">
        <w:rPr>
          <w:rFonts w:ascii="Arial" w:hAnsi="Arial" w:cs="Arial"/>
          <w:sz w:val="24"/>
          <w:szCs w:val="24"/>
        </w:rPr>
        <w:lastRenderedPageBreak/>
        <w:t>consultas e validar se os relacionamentos entre as tabelas estão funcionando corretamente.</w:t>
      </w:r>
    </w:p>
    <w:p w14:paraId="3EB3D857" w14:textId="77777777" w:rsidR="0019325F" w:rsidRPr="0019325F" w:rsidRDefault="0019325F" w:rsidP="0019325F">
      <w:pPr>
        <w:spacing w:line="360" w:lineRule="auto"/>
        <w:ind w:firstLine="709"/>
        <w:jc w:val="both"/>
        <w:rPr>
          <w:rFonts w:ascii="Arial" w:hAnsi="Arial" w:cs="Arial"/>
          <w:sz w:val="24"/>
          <w:szCs w:val="24"/>
        </w:rPr>
      </w:pPr>
    </w:p>
    <w:p w14:paraId="147F63B1"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Inserir aqui os comandos INSERT utilizados.</w:t>
      </w:r>
    </w:p>
    <w:p w14:paraId="762027DB" w14:textId="77777777" w:rsidR="0019325F" w:rsidRPr="0019325F" w:rsidRDefault="0019325F" w:rsidP="0019325F">
      <w:pPr>
        <w:spacing w:line="360" w:lineRule="auto"/>
        <w:ind w:firstLine="709"/>
        <w:jc w:val="both"/>
        <w:rPr>
          <w:rFonts w:ascii="Arial" w:hAnsi="Arial" w:cs="Arial"/>
          <w:sz w:val="24"/>
          <w:szCs w:val="24"/>
        </w:rPr>
      </w:pPr>
    </w:p>
    <w:p w14:paraId="4AA6035B" w14:textId="77777777" w:rsidR="0019325F" w:rsidRPr="0019325F" w:rsidRDefault="0019325F" w:rsidP="0019325F">
      <w:pPr>
        <w:spacing w:line="360" w:lineRule="auto"/>
        <w:ind w:firstLine="709"/>
        <w:jc w:val="both"/>
        <w:rPr>
          <w:rFonts w:ascii="Arial" w:hAnsi="Arial" w:cs="Arial"/>
          <w:b/>
          <w:bCs/>
          <w:sz w:val="24"/>
          <w:szCs w:val="24"/>
        </w:rPr>
      </w:pPr>
      <w:r w:rsidRPr="0019325F">
        <w:rPr>
          <w:rFonts w:ascii="Arial" w:hAnsi="Arial" w:cs="Arial"/>
          <w:b/>
          <w:bCs/>
          <w:sz w:val="24"/>
          <w:szCs w:val="24"/>
        </w:rPr>
        <w:t>6.7 Consultas realizadas</w:t>
      </w:r>
    </w:p>
    <w:p w14:paraId="5DDB8B34" w14:textId="77777777" w:rsidR="0019325F" w:rsidRPr="0019325F" w:rsidRDefault="0019325F" w:rsidP="0019325F">
      <w:pPr>
        <w:spacing w:line="360" w:lineRule="auto"/>
        <w:ind w:firstLine="709"/>
        <w:jc w:val="both"/>
        <w:rPr>
          <w:rFonts w:ascii="Arial" w:hAnsi="Arial" w:cs="Arial"/>
          <w:sz w:val="24"/>
          <w:szCs w:val="24"/>
        </w:rPr>
      </w:pPr>
    </w:p>
    <w:p w14:paraId="4A783F3A"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Para demonstrar o funcionamento do banco de dados, foram realizadas consultas SQL utilizando o comando SELECT. Essas consultas permitem visualizar informações importantes para o funcionamento da empresa.</w:t>
      </w:r>
    </w:p>
    <w:p w14:paraId="021E7F26" w14:textId="77777777" w:rsidR="0019325F" w:rsidRPr="0019325F" w:rsidRDefault="0019325F" w:rsidP="0019325F">
      <w:pPr>
        <w:spacing w:line="360" w:lineRule="auto"/>
        <w:ind w:firstLine="709"/>
        <w:jc w:val="both"/>
        <w:rPr>
          <w:rFonts w:ascii="Arial" w:hAnsi="Arial" w:cs="Arial"/>
          <w:sz w:val="24"/>
          <w:szCs w:val="24"/>
        </w:rPr>
      </w:pPr>
    </w:p>
    <w:p w14:paraId="67007792"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Exemplos de consultas relevantes:</w:t>
      </w:r>
    </w:p>
    <w:p w14:paraId="17F800AC" w14:textId="77777777" w:rsidR="0019325F" w:rsidRPr="0019325F" w:rsidRDefault="0019325F" w:rsidP="0019325F">
      <w:pPr>
        <w:spacing w:line="360" w:lineRule="auto"/>
        <w:ind w:firstLine="709"/>
        <w:jc w:val="both"/>
        <w:rPr>
          <w:rFonts w:ascii="Arial" w:hAnsi="Arial" w:cs="Arial"/>
          <w:sz w:val="24"/>
          <w:szCs w:val="24"/>
        </w:rPr>
      </w:pPr>
    </w:p>
    <w:p w14:paraId="203E8ECB"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Consulta de produtos com suas categorias e estoque:</w:t>
      </w:r>
    </w:p>
    <w:p w14:paraId="1AF8C017" w14:textId="77777777" w:rsidR="0019325F" w:rsidRPr="0019325F" w:rsidRDefault="0019325F" w:rsidP="0019325F">
      <w:pPr>
        <w:spacing w:line="360" w:lineRule="auto"/>
        <w:ind w:firstLine="709"/>
        <w:jc w:val="both"/>
        <w:rPr>
          <w:rFonts w:ascii="Arial" w:hAnsi="Arial" w:cs="Arial"/>
          <w:sz w:val="24"/>
          <w:szCs w:val="24"/>
        </w:rPr>
      </w:pPr>
    </w:p>
    <w:p w14:paraId="53EDEAA0"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SELECT </w:t>
      </w:r>
    </w:p>
    <w:p w14:paraId="694EE5C6"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proofErr w:type="gramStart"/>
      <w:r w:rsidRPr="0019325F">
        <w:rPr>
          <w:rFonts w:ascii="Arial" w:hAnsi="Arial" w:cs="Arial"/>
          <w:sz w:val="24"/>
          <w:szCs w:val="24"/>
        </w:rPr>
        <w:t>p.nome</w:t>
      </w:r>
      <w:proofErr w:type="spellEnd"/>
      <w:proofErr w:type="gramEnd"/>
      <w:r w:rsidRPr="0019325F">
        <w:rPr>
          <w:rFonts w:ascii="Arial" w:hAnsi="Arial" w:cs="Arial"/>
          <w:sz w:val="24"/>
          <w:szCs w:val="24"/>
        </w:rPr>
        <w:t xml:space="preserve"> AS produto,</w:t>
      </w:r>
    </w:p>
    <w:p w14:paraId="12D1BB1E"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r w:rsidRPr="0019325F">
        <w:rPr>
          <w:rFonts w:ascii="Arial" w:hAnsi="Arial" w:cs="Arial"/>
          <w:sz w:val="24"/>
          <w:szCs w:val="24"/>
        </w:rPr>
        <w:t>c.nome</w:t>
      </w:r>
      <w:proofErr w:type="spellEnd"/>
      <w:r w:rsidRPr="0019325F">
        <w:rPr>
          <w:rFonts w:ascii="Arial" w:hAnsi="Arial" w:cs="Arial"/>
          <w:sz w:val="24"/>
          <w:szCs w:val="24"/>
        </w:rPr>
        <w:t xml:space="preserve"> </w:t>
      </w:r>
      <w:proofErr w:type="gramStart"/>
      <w:r w:rsidRPr="0019325F">
        <w:rPr>
          <w:rFonts w:ascii="Arial" w:hAnsi="Arial" w:cs="Arial"/>
          <w:sz w:val="24"/>
          <w:szCs w:val="24"/>
        </w:rPr>
        <w:t>AS categoria</w:t>
      </w:r>
      <w:proofErr w:type="gramEnd"/>
      <w:r w:rsidRPr="0019325F">
        <w:rPr>
          <w:rFonts w:ascii="Arial" w:hAnsi="Arial" w:cs="Arial"/>
          <w:sz w:val="24"/>
          <w:szCs w:val="24"/>
        </w:rPr>
        <w:t>,</w:t>
      </w:r>
    </w:p>
    <w:p w14:paraId="13042DBE"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proofErr w:type="gramStart"/>
      <w:r w:rsidRPr="0019325F">
        <w:rPr>
          <w:rFonts w:ascii="Arial" w:hAnsi="Arial" w:cs="Arial"/>
          <w:sz w:val="24"/>
          <w:szCs w:val="24"/>
        </w:rPr>
        <w:t>p.preco</w:t>
      </w:r>
      <w:proofErr w:type="spellEnd"/>
      <w:proofErr w:type="gramEnd"/>
      <w:r w:rsidRPr="0019325F">
        <w:rPr>
          <w:rFonts w:ascii="Arial" w:hAnsi="Arial" w:cs="Arial"/>
          <w:sz w:val="24"/>
          <w:szCs w:val="24"/>
        </w:rPr>
        <w:t>,</w:t>
      </w:r>
    </w:p>
    <w:p w14:paraId="225B7C36"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proofErr w:type="gramStart"/>
      <w:r w:rsidRPr="0019325F">
        <w:rPr>
          <w:rFonts w:ascii="Arial" w:hAnsi="Arial" w:cs="Arial"/>
          <w:sz w:val="24"/>
          <w:szCs w:val="24"/>
        </w:rPr>
        <w:t>e.qtde</w:t>
      </w:r>
      <w:proofErr w:type="spellEnd"/>
      <w:proofErr w:type="gramEnd"/>
      <w:r w:rsidRPr="0019325F">
        <w:rPr>
          <w:rFonts w:ascii="Arial" w:hAnsi="Arial" w:cs="Arial"/>
          <w:sz w:val="24"/>
          <w:szCs w:val="24"/>
        </w:rPr>
        <w:t xml:space="preserve"> AS estoque</w:t>
      </w:r>
    </w:p>
    <w:p w14:paraId="2AB8E136" w14:textId="77777777" w:rsidR="0019325F" w:rsidRPr="00AC0AAC" w:rsidRDefault="0019325F" w:rsidP="0019325F">
      <w:pPr>
        <w:spacing w:line="360" w:lineRule="auto"/>
        <w:ind w:firstLine="709"/>
        <w:jc w:val="both"/>
        <w:rPr>
          <w:rFonts w:ascii="Arial" w:hAnsi="Arial" w:cs="Arial"/>
          <w:sz w:val="24"/>
          <w:szCs w:val="24"/>
          <w:lang w:val="en-US"/>
        </w:rPr>
      </w:pPr>
      <w:r w:rsidRPr="00AC0AAC">
        <w:rPr>
          <w:rFonts w:ascii="Arial" w:hAnsi="Arial" w:cs="Arial"/>
          <w:sz w:val="24"/>
          <w:szCs w:val="24"/>
          <w:lang w:val="en-US"/>
        </w:rPr>
        <w:t xml:space="preserve">FROM </w:t>
      </w:r>
      <w:proofErr w:type="spellStart"/>
      <w:r w:rsidRPr="00AC0AAC">
        <w:rPr>
          <w:rFonts w:ascii="Arial" w:hAnsi="Arial" w:cs="Arial"/>
          <w:sz w:val="24"/>
          <w:szCs w:val="24"/>
          <w:lang w:val="en-US"/>
        </w:rPr>
        <w:t>tab_produtos</w:t>
      </w:r>
      <w:proofErr w:type="spellEnd"/>
      <w:r w:rsidRPr="00AC0AAC">
        <w:rPr>
          <w:rFonts w:ascii="Arial" w:hAnsi="Arial" w:cs="Arial"/>
          <w:sz w:val="24"/>
          <w:szCs w:val="24"/>
          <w:lang w:val="en-US"/>
        </w:rPr>
        <w:t xml:space="preserve"> p</w:t>
      </w:r>
    </w:p>
    <w:p w14:paraId="11A493EF" w14:textId="77777777" w:rsidR="0019325F" w:rsidRPr="00AC0AAC" w:rsidRDefault="0019325F" w:rsidP="0019325F">
      <w:pPr>
        <w:spacing w:line="360" w:lineRule="auto"/>
        <w:ind w:firstLine="709"/>
        <w:jc w:val="both"/>
        <w:rPr>
          <w:rFonts w:ascii="Arial" w:hAnsi="Arial" w:cs="Arial"/>
          <w:sz w:val="24"/>
          <w:szCs w:val="24"/>
          <w:lang w:val="en-US"/>
        </w:rPr>
      </w:pPr>
      <w:r w:rsidRPr="00AC0AAC">
        <w:rPr>
          <w:rFonts w:ascii="Arial" w:hAnsi="Arial" w:cs="Arial"/>
          <w:sz w:val="24"/>
          <w:szCs w:val="24"/>
          <w:lang w:val="en-US"/>
        </w:rPr>
        <w:t xml:space="preserve">INNER JOIN </w:t>
      </w:r>
      <w:proofErr w:type="spellStart"/>
      <w:r w:rsidRPr="00AC0AAC">
        <w:rPr>
          <w:rFonts w:ascii="Arial" w:hAnsi="Arial" w:cs="Arial"/>
          <w:sz w:val="24"/>
          <w:szCs w:val="24"/>
          <w:lang w:val="en-US"/>
        </w:rPr>
        <w:t>tab_categorias</w:t>
      </w:r>
      <w:proofErr w:type="spellEnd"/>
      <w:r w:rsidRPr="00AC0AAC">
        <w:rPr>
          <w:rFonts w:ascii="Arial" w:hAnsi="Arial" w:cs="Arial"/>
          <w:sz w:val="24"/>
          <w:szCs w:val="24"/>
          <w:lang w:val="en-US"/>
        </w:rPr>
        <w:t xml:space="preserve"> c ON </w:t>
      </w:r>
      <w:proofErr w:type="spellStart"/>
      <w:r w:rsidRPr="00AC0AAC">
        <w:rPr>
          <w:rFonts w:ascii="Arial" w:hAnsi="Arial" w:cs="Arial"/>
          <w:sz w:val="24"/>
          <w:szCs w:val="24"/>
          <w:lang w:val="en-US"/>
        </w:rPr>
        <w:t>p.id_categoria</w:t>
      </w:r>
      <w:proofErr w:type="spellEnd"/>
      <w:r w:rsidRPr="00AC0AAC">
        <w:rPr>
          <w:rFonts w:ascii="Arial" w:hAnsi="Arial" w:cs="Arial"/>
          <w:sz w:val="24"/>
          <w:szCs w:val="24"/>
          <w:lang w:val="en-US"/>
        </w:rPr>
        <w:t xml:space="preserve"> = </w:t>
      </w:r>
      <w:proofErr w:type="spellStart"/>
      <w:r w:rsidRPr="00AC0AAC">
        <w:rPr>
          <w:rFonts w:ascii="Arial" w:hAnsi="Arial" w:cs="Arial"/>
          <w:sz w:val="24"/>
          <w:szCs w:val="24"/>
          <w:lang w:val="en-US"/>
        </w:rPr>
        <w:t>c.id_categoria</w:t>
      </w:r>
      <w:proofErr w:type="spellEnd"/>
    </w:p>
    <w:p w14:paraId="71CBFDF4" w14:textId="77777777" w:rsidR="0019325F" w:rsidRPr="00AC0AAC" w:rsidRDefault="0019325F" w:rsidP="0019325F">
      <w:pPr>
        <w:spacing w:line="360" w:lineRule="auto"/>
        <w:ind w:firstLine="709"/>
        <w:jc w:val="both"/>
        <w:rPr>
          <w:rFonts w:ascii="Arial" w:hAnsi="Arial" w:cs="Arial"/>
          <w:sz w:val="24"/>
          <w:szCs w:val="24"/>
          <w:lang w:val="en-US"/>
        </w:rPr>
      </w:pPr>
      <w:r w:rsidRPr="00AC0AAC">
        <w:rPr>
          <w:rFonts w:ascii="Arial" w:hAnsi="Arial" w:cs="Arial"/>
          <w:sz w:val="24"/>
          <w:szCs w:val="24"/>
          <w:lang w:val="en-US"/>
        </w:rPr>
        <w:t xml:space="preserve">INNER JOIN </w:t>
      </w:r>
      <w:proofErr w:type="spellStart"/>
      <w:r w:rsidRPr="00AC0AAC">
        <w:rPr>
          <w:rFonts w:ascii="Arial" w:hAnsi="Arial" w:cs="Arial"/>
          <w:sz w:val="24"/>
          <w:szCs w:val="24"/>
          <w:lang w:val="en-US"/>
        </w:rPr>
        <w:t>tab_estoque</w:t>
      </w:r>
      <w:proofErr w:type="spellEnd"/>
      <w:r w:rsidRPr="00AC0AAC">
        <w:rPr>
          <w:rFonts w:ascii="Arial" w:hAnsi="Arial" w:cs="Arial"/>
          <w:sz w:val="24"/>
          <w:szCs w:val="24"/>
          <w:lang w:val="en-US"/>
        </w:rPr>
        <w:t xml:space="preserve"> e ON </w:t>
      </w:r>
      <w:proofErr w:type="spellStart"/>
      <w:r w:rsidRPr="00AC0AAC">
        <w:rPr>
          <w:rFonts w:ascii="Arial" w:hAnsi="Arial" w:cs="Arial"/>
          <w:sz w:val="24"/>
          <w:szCs w:val="24"/>
          <w:lang w:val="en-US"/>
        </w:rPr>
        <w:t>p.id_produto</w:t>
      </w:r>
      <w:proofErr w:type="spellEnd"/>
      <w:r w:rsidRPr="00AC0AAC">
        <w:rPr>
          <w:rFonts w:ascii="Arial" w:hAnsi="Arial" w:cs="Arial"/>
          <w:sz w:val="24"/>
          <w:szCs w:val="24"/>
          <w:lang w:val="en-US"/>
        </w:rPr>
        <w:t xml:space="preserve"> = </w:t>
      </w:r>
      <w:proofErr w:type="spellStart"/>
      <w:r w:rsidRPr="00AC0AAC">
        <w:rPr>
          <w:rFonts w:ascii="Arial" w:hAnsi="Arial" w:cs="Arial"/>
          <w:sz w:val="24"/>
          <w:szCs w:val="24"/>
          <w:lang w:val="en-US"/>
        </w:rPr>
        <w:t>e.id_produto</w:t>
      </w:r>
      <w:proofErr w:type="spellEnd"/>
      <w:r w:rsidRPr="00AC0AAC">
        <w:rPr>
          <w:rFonts w:ascii="Arial" w:hAnsi="Arial" w:cs="Arial"/>
          <w:sz w:val="24"/>
          <w:szCs w:val="24"/>
          <w:lang w:val="en-US"/>
        </w:rPr>
        <w:t>;</w:t>
      </w:r>
    </w:p>
    <w:p w14:paraId="39DA7A71" w14:textId="77777777" w:rsidR="0019325F" w:rsidRPr="00AC0AAC" w:rsidRDefault="0019325F" w:rsidP="0019325F">
      <w:pPr>
        <w:spacing w:line="360" w:lineRule="auto"/>
        <w:ind w:firstLine="709"/>
        <w:jc w:val="both"/>
        <w:rPr>
          <w:rFonts w:ascii="Arial" w:hAnsi="Arial" w:cs="Arial"/>
          <w:sz w:val="24"/>
          <w:szCs w:val="24"/>
          <w:lang w:val="en-US"/>
        </w:rPr>
      </w:pPr>
    </w:p>
    <w:p w14:paraId="0D98242F"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Consulta de clientes cadastrados:</w:t>
      </w:r>
    </w:p>
    <w:p w14:paraId="20B0DE77" w14:textId="77777777" w:rsidR="0019325F" w:rsidRPr="0019325F" w:rsidRDefault="0019325F" w:rsidP="0019325F">
      <w:pPr>
        <w:spacing w:line="360" w:lineRule="auto"/>
        <w:ind w:firstLine="709"/>
        <w:jc w:val="both"/>
        <w:rPr>
          <w:rFonts w:ascii="Arial" w:hAnsi="Arial" w:cs="Arial"/>
          <w:sz w:val="24"/>
          <w:szCs w:val="24"/>
        </w:rPr>
      </w:pPr>
    </w:p>
    <w:p w14:paraId="3C534855"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SELECT </w:t>
      </w:r>
    </w:p>
    <w:p w14:paraId="620ABB32"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nome,</w:t>
      </w:r>
    </w:p>
    <w:p w14:paraId="50BC5098"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r w:rsidRPr="0019325F">
        <w:rPr>
          <w:rFonts w:ascii="Arial" w:hAnsi="Arial" w:cs="Arial"/>
          <w:sz w:val="24"/>
          <w:szCs w:val="24"/>
        </w:rPr>
        <w:t>email</w:t>
      </w:r>
      <w:proofErr w:type="spellEnd"/>
      <w:r w:rsidRPr="0019325F">
        <w:rPr>
          <w:rFonts w:ascii="Arial" w:hAnsi="Arial" w:cs="Arial"/>
          <w:sz w:val="24"/>
          <w:szCs w:val="24"/>
        </w:rPr>
        <w:t>,</w:t>
      </w:r>
    </w:p>
    <w:p w14:paraId="636CB27B"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fone,</w:t>
      </w:r>
    </w:p>
    <w:p w14:paraId="5C07FBAA"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r w:rsidRPr="0019325F">
        <w:rPr>
          <w:rFonts w:ascii="Arial" w:hAnsi="Arial" w:cs="Arial"/>
          <w:sz w:val="24"/>
          <w:szCs w:val="24"/>
        </w:rPr>
        <w:t>dtnasc</w:t>
      </w:r>
      <w:proofErr w:type="spellEnd"/>
      <w:r w:rsidRPr="0019325F">
        <w:rPr>
          <w:rFonts w:ascii="Arial" w:hAnsi="Arial" w:cs="Arial"/>
          <w:sz w:val="24"/>
          <w:szCs w:val="24"/>
        </w:rPr>
        <w:t>,</w:t>
      </w:r>
    </w:p>
    <w:p w14:paraId="394E8093"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ativo</w:t>
      </w:r>
    </w:p>
    <w:p w14:paraId="13A75CC0"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FROM </w:t>
      </w:r>
      <w:proofErr w:type="spellStart"/>
      <w:r w:rsidRPr="0019325F">
        <w:rPr>
          <w:rFonts w:ascii="Arial" w:hAnsi="Arial" w:cs="Arial"/>
          <w:sz w:val="24"/>
          <w:szCs w:val="24"/>
        </w:rPr>
        <w:t>tab_clientes</w:t>
      </w:r>
      <w:proofErr w:type="spellEnd"/>
      <w:r w:rsidRPr="0019325F">
        <w:rPr>
          <w:rFonts w:ascii="Arial" w:hAnsi="Arial" w:cs="Arial"/>
          <w:sz w:val="24"/>
          <w:szCs w:val="24"/>
        </w:rPr>
        <w:t>;</w:t>
      </w:r>
    </w:p>
    <w:p w14:paraId="169DE0F5" w14:textId="77777777" w:rsidR="0019325F" w:rsidRPr="0019325F" w:rsidRDefault="0019325F" w:rsidP="0019325F">
      <w:pPr>
        <w:spacing w:line="360" w:lineRule="auto"/>
        <w:ind w:firstLine="709"/>
        <w:jc w:val="both"/>
        <w:rPr>
          <w:rFonts w:ascii="Arial" w:hAnsi="Arial" w:cs="Arial"/>
          <w:sz w:val="24"/>
          <w:szCs w:val="24"/>
        </w:rPr>
      </w:pPr>
    </w:p>
    <w:p w14:paraId="41CBDB1D"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lastRenderedPageBreak/>
        <w:t>Consulta de pedidos com cliente e total:</w:t>
      </w:r>
    </w:p>
    <w:p w14:paraId="44A1C5A5" w14:textId="77777777" w:rsidR="0019325F" w:rsidRPr="0019325F" w:rsidRDefault="0019325F" w:rsidP="0019325F">
      <w:pPr>
        <w:spacing w:line="360" w:lineRule="auto"/>
        <w:ind w:firstLine="709"/>
        <w:jc w:val="both"/>
        <w:rPr>
          <w:rFonts w:ascii="Arial" w:hAnsi="Arial" w:cs="Arial"/>
          <w:sz w:val="24"/>
          <w:szCs w:val="24"/>
        </w:rPr>
      </w:pPr>
    </w:p>
    <w:p w14:paraId="0D282A2E"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SELECT </w:t>
      </w:r>
    </w:p>
    <w:p w14:paraId="58E6D504"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r w:rsidRPr="0019325F">
        <w:rPr>
          <w:rFonts w:ascii="Arial" w:hAnsi="Arial" w:cs="Arial"/>
          <w:sz w:val="24"/>
          <w:szCs w:val="24"/>
        </w:rPr>
        <w:t>ped.id_pedido</w:t>
      </w:r>
      <w:proofErr w:type="spellEnd"/>
      <w:r w:rsidRPr="0019325F">
        <w:rPr>
          <w:rFonts w:ascii="Arial" w:hAnsi="Arial" w:cs="Arial"/>
          <w:sz w:val="24"/>
          <w:szCs w:val="24"/>
        </w:rPr>
        <w:t>,</w:t>
      </w:r>
    </w:p>
    <w:p w14:paraId="2A86DE09"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r w:rsidRPr="0019325F">
        <w:rPr>
          <w:rFonts w:ascii="Arial" w:hAnsi="Arial" w:cs="Arial"/>
          <w:sz w:val="24"/>
          <w:szCs w:val="24"/>
        </w:rPr>
        <w:t>cli.nome</w:t>
      </w:r>
      <w:proofErr w:type="spellEnd"/>
      <w:r w:rsidRPr="0019325F">
        <w:rPr>
          <w:rFonts w:ascii="Arial" w:hAnsi="Arial" w:cs="Arial"/>
          <w:sz w:val="24"/>
          <w:szCs w:val="24"/>
        </w:rPr>
        <w:t xml:space="preserve"> </w:t>
      </w:r>
      <w:proofErr w:type="gramStart"/>
      <w:r w:rsidRPr="0019325F">
        <w:rPr>
          <w:rFonts w:ascii="Arial" w:hAnsi="Arial" w:cs="Arial"/>
          <w:sz w:val="24"/>
          <w:szCs w:val="24"/>
        </w:rPr>
        <w:t>AS cliente</w:t>
      </w:r>
      <w:proofErr w:type="gramEnd"/>
      <w:r w:rsidRPr="0019325F">
        <w:rPr>
          <w:rFonts w:ascii="Arial" w:hAnsi="Arial" w:cs="Arial"/>
          <w:sz w:val="24"/>
          <w:szCs w:val="24"/>
        </w:rPr>
        <w:t>,</w:t>
      </w:r>
    </w:p>
    <w:p w14:paraId="1300C21C"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r w:rsidRPr="0019325F">
        <w:rPr>
          <w:rFonts w:ascii="Arial" w:hAnsi="Arial" w:cs="Arial"/>
          <w:sz w:val="24"/>
          <w:szCs w:val="24"/>
        </w:rPr>
        <w:t>ped.data</w:t>
      </w:r>
      <w:proofErr w:type="spellEnd"/>
      <w:r w:rsidRPr="0019325F">
        <w:rPr>
          <w:rFonts w:ascii="Arial" w:hAnsi="Arial" w:cs="Arial"/>
          <w:sz w:val="24"/>
          <w:szCs w:val="24"/>
        </w:rPr>
        <w:t>,</w:t>
      </w:r>
    </w:p>
    <w:p w14:paraId="1F23608D"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proofErr w:type="gramStart"/>
      <w:r w:rsidRPr="0019325F">
        <w:rPr>
          <w:rFonts w:ascii="Arial" w:hAnsi="Arial" w:cs="Arial"/>
          <w:sz w:val="24"/>
          <w:szCs w:val="24"/>
        </w:rPr>
        <w:t>ped.total</w:t>
      </w:r>
      <w:proofErr w:type="spellEnd"/>
      <w:proofErr w:type="gramEnd"/>
    </w:p>
    <w:p w14:paraId="2B3BB36D"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FROM </w:t>
      </w:r>
      <w:proofErr w:type="spellStart"/>
      <w:r w:rsidRPr="0019325F">
        <w:rPr>
          <w:rFonts w:ascii="Arial" w:hAnsi="Arial" w:cs="Arial"/>
          <w:sz w:val="24"/>
          <w:szCs w:val="24"/>
        </w:rPr>
        <w:t>tab_pedidos</w:t>
      </w:r>
      <w:proofErr w:type="spellEnd"/>
      <w:r w:rsidRPr="0019325F">
        <w:rPr>
          <w:rFonts w:ascii="Arial" w:hAnsi="Arial" w:cs="Arial"/>
          <w:sz w:val="24"/>
          <w:szCs w:val="24"/>
        </w:rPr>
        <w:t xml:space="preserve"> </w:t>
      </w:r>
      <w:proofErr w:type="spellStart"/>
      <w:r w:rsidRPr="0019325F">
        <w:rPr>
          <w:rFonts w:ascii="Arial" w:hAnsi="Arial" w:cs="Arial"/>
          <w:sz w:val="24"/>
          <w:szCs w:val="24"/>
        </w:rPr>
        <w:t>ped</w:t>
      </w:r>
      <w:proofErr w:type="spellEnd"/>
    </w:p>
    <w:p w14:paraId="2C5F2AE6" w14:textId="77777777" w:rsidR="0019325F" w:rsidRPr="00AC0AAC" w:rsidRDefault="0019325F" w:rsidP="0019325F">
      <w:pPr>
        <w:spacing w:line="360" w:lineRule="auto"/>
        <w:ind w:firstLine="709"/>
        <w:jc w:val="both"/>
        <w:rPr>
          <w:rFonts w:ascii="Arial" w:hAnsi="Arial" w:cs="Arial"/>
          <w:sz w:val="24"/>
          <w:szCs w:val="24"/>
          <w:lang w:val="en-US"/>
        </w:rPr>
      </w:pPr>
      <w:r w:rsidRPr="00AC0AAC">
        <w:rPr>
          <w:rFonts w:ascii="Arial" w:hAnsi="Arial" w:cs="Arial"/>
          <w:sz w:val="24"/>
          <w:szCs w:val="24"/>
          <w:lang w:val="en-US"/>
        </w:rPr>
        <w:t xml:space="preserve">INNER JOIN </w:t>
      </w:r>
      <w:proofErr w:type="spellStart"/>
      <w:r w:rsidRPr="00AC0AAC">
        <w:rPr>
          <w:rFonts w:ascii="Arial" w:hAnsi="Arial" w:cs="Arial"/>
          <w:sz w:val="24"/>
          <w:szCs w:val="24"/>
          <w:lang w:val="en-US"/>
        </w:rPr>
        <w:t>tab_clientes</w:t>
      </w:r>
      <w:proofErr w:type="spellEnd"/>
      <w:r w:rsidRPr="00AC0AAC">
        <w:rPr>
          <w:rFonts w:ascii="Arial" w:hAnsi="Arial" w:cs="Arial"/>
          <w:sz w:val="24"/>
          <w:szCs w:val="24"/>
          <w:lang w:val="en-US"/>
        </w:rPr>
        <w:t xml:space="preserve"> cli ON </w:t>
      </w:r>
      <w:proofErr w:type="spellStart"/>
      <w:r w:rsidRPr="00AC0AAC">
        <w:rPr>
          <w:rFonts w:ascii="Arial" w:hAnsi="Arial" w:cs="Arial"/>
          <w:sz w:val="24"/>
          <w:szCs w:val="24"/>
          <w:lang w:val="en-US"/>
        </w:rPr>
        <w:t>ped.id_cliente</w:t>
      </w:r>
      <w:proofErr w:type="spellEnd"/>
      <w:r w:rsidRPr="00AC0AAC">
        <w:rPr>
          <w:rFonts w:ascii="Arial" w:hAnsi="Arial" w:cs="Arial"/>
          <w:sz w:val="24"/>
          <w:szCs w:val="24"/>
          <w:lang w:val="en-US"/>
        </w:rPr>
        <w:t xml:space="preserve"> = </w:t>
      </w:r>
      <w:proofErr w:type="spellStart"/>
      <w:r w:rsidRPr="00AC0AAC">
        <w:rPr>
          <w:rFonts w:ascii="Arial" w:hAnsi="Arial" w:cs="Arial"/>
          <w:sz w:val="24"/>
          <w:szCs w:val="24"/>
          <w:lang w:val="en-US"/>
        </w:rPr>
        <w:t>cli.id_cliente</w:t>
      </w:r>
      <w:proofErr w:type="spellEnd"/>
      <w:r w:rsidRPr="00AC0AAC">
        <w:rPr>
          <w:rFonts w:ascii="Arial" w:hAnsi="Arial" w:cs="Arial"/>
          <w:sz w:val="24"/>
          <w:szCs w:val="24"/>
          <w:lang w:val="en-US"/>
        </w:rPr>
        <w:t>;</w:t>
      </w:r>
    </w:p>
    <w:p w14:paraId="59FD8C46" w14:textId="77777777" w:rsidR="0019325F" w:rsidRPr="00AC0AAC" w:rsidRDefault="0019325F" w:rsidP="0019325F">
      <w:pPr>
        <w:spacing w:line="360" w:lineRule="auto"/>
        <w:ind w:firstLine="709"/>
        <w:jc w:val="both"/>
        <w:rPr>
          <w:rFonts w:ascii="Arial" w:hAnsi="Arial" w:cs="Arial"/>
          <w:sz w:val="24"/>
          <w:szCs w:val="24"/>
          <w:lang w:val="en-US"/>
        </w:rPr>
      </w:pPr>
    </w:p>
    <w:p w14:paraId="6EFB47A6"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Consulta dos itens de cada pedido:</w:t>
      </w:r>
    </w:p>
    <w:p w14:paraId="38F88C90" w14:textId="77777777" w:rsidR="0019325F" w:rsidRPr="0019325F" w:rsidRDefault="0019325F" w:rsidP="0019325F">
      <w:pPr>
        <w:spacing w:line="360" w:lineRule="auto"/>
        <w:ind w:firstLine="709"/>
        <w:jc w:val="both"/>
        <w:rPr>
          <w:rFonts w:ascii="Arial" w:hAnsi="Arial" w:cs="Arial"/>
          <w:sz w:val="24"/>
          <w:szCs w:val="24"/>
        </w:rPr>
      </w:pPr>
    </w:p>
    <w:p w14:paraId="32354176"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SELECT </w:t>
      </w:r>
    </w:p>
    <w:p w14:paraId="401D1AD8"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r w:rsidRPr="0019325F">
        <w:rPr>
          <w:rFonts w:ascii="Arial" w:hAnsi="Arial" w:cs="Arial"/>
          <w:sz w:val="24"/>
          <w:szCs w:val="24"/>
        </w:rPr>
        <w:t>ped.id_pedido</w:t>
      </w:r>
      <w:proofErr w:type="spellEnd"/>
      <w:r w:rsidRPr="0019325F">
        <w:rPr>
          <w:rFonts w:ascii="Arial" w:hAnsi="Arial" w:cs="Arial"/>
          <w:sz w:val="24"/>
          <w:szCs w:val="24"/>
        </w:rPr>
        <w:t>,</w:t>
      </w:r>
    </w:p>
    <w:p w14:paraId="379B952E"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proofErr w:type="gramStart"/>
      <w:r w:rsidRPr="0019325F">
        <w:rPr>
          <w:rFonts w:ascii="Arial" w:hAnsi="Arial" w:cs="Arial"/>
          <w:sz w:val="24"/>
          <w:szCs w:val="24"/>
        </w:rPr>
        <w:t>prod.nome</w:t>
      </w:r>
      <w:proofErr w:type="spellEnd"/>
      <w:proofErr w:type="gramEnd"/>
      <w:r w:rsidRPr="0019325F">
        <w:rPr>
          <w:rFonts w:ascii="Arial" w:hAnsi="Arial" w:cs="Arial"/>
          <w:sz w:val="24"/>
          <w:szCs w:val="24"/>
        </w:rPr>
        <w:t xml:space="preserve"> AS produto,</w:t>
      </w:r>
    </w:p>
    <w:p w14:paraId="66B6CED7"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proofErr w:type="gramStart"/>
      <w:r w:rsidRPr="0019325F">
        <w:rPr>
          <w:rFonts w:ascii="Arial" w:hAnsi="Arial" w:cs="Arial"/>
          <w:sz w:val="24"/>
          <w:szCs w:val="24"/>
        </w:rPr>
        <w:t>item.qtde</w:t>
      </w:r>
      <w:proofErr w:type="spellEnd"/>
      <w:proofErr w:type="gramEnd"/>
      <w:r w:rsidRPr="0019325F">
        <w:rPr>
          <w:rFonts w:ascii="Arial" w:hAnsi="Arial" w:cs="Arial"/>
          <w:sz w:val="24"/>
          <w:szCs w:val="24"/>
        </w:rPr>
        <w:t>,</w:t>
      </w:r>
    </w:p>
    <w:p w14:paraId="0E29F2BD"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proofErr w:type="gramStart"/>
      <w:r w:rsidRPr="0019325F">
        <w:rPr>
          <w:rFonts w:ascii="Arial" w:hAnsi="Arial" w:cs="Arial"/>
          <w:sz w:val="24"/>
          <w:szCs w:val="24"/>
        </w:rPr>
        <w:t>item.valor</w:t>
      </w:r>
      <w:proofErr w:type="spellEnd"/>
      <w:proofErr w:type="gramEnd"/>
      <w:r w:rsidRPr="0019325F">
        <w:rPr>
          <w:rFonts w:ascii="Arial" w:hAnsi="Arial" w:cs="Arial"/>
          <w:sz w:val="24"/>
          <w:szCs w:val="24"/>
        </w:rPr>
        <w:t>,</w:t>
      </w:r>
    </w:p>
    <w:p w14:paraId="7A51EDF6"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    </w:t>
      </w:r>
      <w:proofErr w:type="spellStart"/>
      <w:proofErr w:type="gramStart"/>
      <w:r w:rsidRPr="0019325F">
        <w:rPr>
          <w:rFonts w:ascii="Arial" w:hAnsi="Arial" w:cs="Arial"/>
          <w:sz w:val="24"/>
          <w:szCs w:val="24"/>
        </w:rPr>
        <w:t>item.subtotal</w:t>
      </w:r>
      <w:proofErr w:type="spellEnd"/>
      <w:proofErr w:type="gramEnd"/>
    </w:p>
    <w:p w14:paraId="3422E423"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FROM </w:t>
      </w:r>
      <w:proofErr w:type="spellStart"/>
      <w:r w:rsidRPr="0019325F">
        <w:rPr>
          <w:rFonts w:ascii="Arial" w:hAnsi="Arial" w:cs="Arial"/>
          <w:sz w:val="24"/>
          <w:szCs w:val="24"/>
        </w:rPr>
        <w:t>tab_itens_pedido</w:t>
      </w:r>
      <w:proofErr w:type="spellEnd"/>
      <w:r w:rsidRPr="0019325F">
        <w:rPr>
          <w:rFonts w:ascii="Arial" w:hAnsi="Arial" w:cs="Arial"/>
          <w:sz w:val="24"/>
          <w:szCs w:val="24"/>
        </w:rPr>
        <w:t xml:space="preserve"> item</w:t>
      </w:r>
    </w:p>
    <w:p w14:paraId="3996F09A" w14:textId="77777777" w:rsidR="0019325F" w:rsidRPr="00AC0AAC" w:rsidRDefault="0019325F" w:rsidP="0019325F">
      <w:pPr>
        <w:spacing w:line="360" w:lineRule="auto"/>
        <w:ind w:firstLine="709"/>
        <w:jc w:val="both"/>
        <w:rPr>
          <w:rFonts w:ascii="Arial" w:hAnsi="Arial" w:cs="Arial"/>
          <w:sz w:val="24"/>
          <w:szCs w:val="24"/>
          <w:lang w:val="en-US"/>
        </w:rPr>
      </w:pPr>
      <w:r w:rsidRPr="00AC0AAC">
        <w:rPr>
          <w:rFonts w:ascii="Arial" w:hAnsi="Arial" w:cs="Arial"/>
          <w:sz w:val="24"/>
          <w:szCs w:val="24"/>
          <w:lang w:val="en-US"/>
        </w:rPr>
        <w:t xml:space="preserve">INNER JOIN </w:t>
      </w:r>
      <w:proofErr w:type="spellStart"/>
      <w:r w:rsidRPr="00AC0AAC">
        <w:rPr>
          <w:rFonts w:ascii="Arial" w:hAnsi="Arial" w:cs="Arial"/>
          <w:sz w:val="24"/>
          <w:szCs w:val="24"/>
          <w:lang w:val="en-US"/>
        </w:rPr>
        <w:t>tab_pedidos</w:t>
      </w:r>
      <w:proofErr w:type="spellEnd"/>
      <w:r w:rsidRPr="00AC0AAC">
        <w:rPr>
          <w:rFonts w:ascii="Arial" w:hAnsi="Arial" w:cs="Arial"/>
          <w:sz w:val="24"/>
          <w:szCs w:val="24"/>
          <w:lang w:val="en-US"/>
        </w:rPr>
        <w:t xml:space="preserve"> ped ON </w:t>
      </w:r>
      <w:proofErr w:type="spellStart"/>
      <w:r w:rsidRPr="00AC0AAC">
        <w:rPr>
          <w:rFonts w:ascii="Arial" w:hAnsi="Arial" w:cs="Arial"/>
          <w:sz w:val="24"/>
          <w:szCs w:val="24"/>
          <w:lang w:val="en-US"/>
        </w:rPr>
        <w:t>item.id_pedido</w:t>
      </w:r>
      <w:proofErr w:type="spellEnd"/>
      <w:r w:rsidRPr="00AC0AAC">
        <w:rPr>
          <w:rFonts w:ascii="Arial" w:hAnsi="Arial" w:cs="Arial"/>
          <w:sz w:val="24"/>
          <w:szCs w:val="24"/>
          <w:lang w:val="en-US"/>
        </w:rPr>
        <w:t xml:space="preserve"> = </w:t>
      </w:r>
      <w:proofErr w:type="spellStart"/>
      <w:r w:rsidRPr="00AC0AAC">
        <w:rPr>
          <w:rFonts w:ascii="Arial" w:hAnsi="Arial" w:cs="Arial"/>
          <w:sz w:val="24"/>
          <w:szCs w:val="24"/>
          <w:lang w:val="en-US"/>
        </w:rPr>
        <w:t>ped.id_pedido</w:t>
      </w:r>
      <w:proofErr w:type="spellEnd"/>
    </w:p>
    <w:p w14:paraId="6E990E46" w14:textId="77777777" w:rsidR="0019325F" w:rsidRPr="00AC0AAC" w:rsidRDefault="0019325F" w:rsidP="0019325F">
      <w:pPr>
        <w:spacing w:line="360" w:lineRule="auto"/>
        <w:ind w:firstLine="709"/>
        <w:jc w:val="both"/>
        <w:rPr>
          <w:rFonts w:ascii="Arial" w:hAnsi="Arial" w:cs="Arial"/>
          <w:sz w:val="24"/>
          <w:szCs w:val="24"/>
          <w:lang w:val="en-US"/>
        </w:rPr>
      </w:pPr>
      <w:r w:rsidRPr="00AC0AAC">
        <w:rPr>
          <w:rFonts w:ascii="Arial" w:hAnsi="Arial" w:cs="Arial"/>
          <w:sz w:val="24"/>
          <w:szCs w:val="24"/>
          <w:lang w:val="en-US"/>
        </w:rPr>
        <w:t xml:space="preserve">INNER JOIN </w:t>
      </w:r>
      <w:proofErr w:type="spellStart"/>
      <w:r w:rsidRPr="00AC0AAC">
        <w:rPr>
          <w:rFonts w:ascii="Arial" w:hAnsi="Arial" w:cs="Arial"/>
          <w:sz w:val="24"/>
          <w:szCs w:val="24"/>
          <w:lang w:val="en-US"/>
        </w:rPr>
        <w:t>tab_produtos</w:t>
      </w:r>
      <w:proofErr w:type="spellEnd"/>
      <w:r w:rsidRPr="00AC0AAC">
        <w:rPr>
          <w:rFonts w:ascii="Arial" w:hAnsi="Arial" w:cs="Arial"/>
          <w:sz w:val="24"/>
          <w:szCs w:val="24"/>
          <w:lang w:val="en-US"/>
        </w:rPr>
        <w:t xml:space="preserve"> prod ON </w:t>
      </w:r>
      <w:proofErr w:type="spellStart"/>
      <w:r w:rsidRPr="00AC0AAC">
        <w:rPr>
          <w:rFonts w:ascii="Arial" w:hAnsi="Arial" w:cs="Arial"/>
          <w:sz w:val="24"/>
          <w:szCs w:val="24"/>
          <w:lang w:val="en-US"/>
        </w:rPr>
        <w:t>item.id_produto</w:t>
      </w:r>
      <w:proofErr w:type="spellEnd"/>
      <w:r w:rsidRPr="00AC0AAC">
        <w:rPr>
          <w:rFonts w:ascii="Arial" w:hAnsi="Arial" w:cs="Arial"/>
          <w:sz w:val="24"/>
          <w:szCs w:val="24"/>
          <w:lang w:val="en-US"/>
        </w:rPr>
        <w:t xml:space="preserve"> = </w:t>
      </w:r>
      <w:proofErr w:type="spellStart"/>
      <w:r w:rsidRPr="00AC0AAC">
        <w:rPr>
          <w:rFonts w:ascii="Arial" w:hAnsi="Arial" w:cs="Arial"/>
          <w:sz w:val="24"/>
          <w:szCs w:val="24"/>
          <w:lang w:val="en-US"/>
        </w:rPr>
        <w:t>prod.id_produto</w:t>
      </w:r>
      <w:proofErr w:type="spellEnd"/>
      <w:r w:rsidRPr="00AC0AAC">
        <w:rPr>
          <w:rFonts w:ascii="Arial" w:hAnsi="Arial" w:cs="Arial"/>
          <w:sz w:val="24"/>
          <w:szCs w:val="24"/>
          <w:lang w:val="en-US"/>
        </w:rPr>
        <w:t>;</w:t>
      </w:r>
    </w:p>
    <w:p w14:paraId="00C57477" w14:textId="77777777" w:rsidR="0019325F" w:rsidRPr="00AC0AAC" w:rsidRDefault="0019325F" w:rsidP="0019325F">
      <w:pPr>
        <w:spacing w:line="360" w:lineRule="auto"/>
        <w:ind w:firstLine="709"/>
        <w:jc w:val="both"/>
        <w:rPr>
          <w:rFonts w:ascii="Arial" w:hAnsi="Arial" w:cs="Arial"/>
          <w:sz w:val="24"/>
          <w:szCs w:val="24"/>
          <w:lang w:val="en-US"/>
        </w:rPr>
      </w:pPr>
    </w:p>
    <w:p w14:paraId="3211B566"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Essas consultas demonstram a utilização dos relacionamentos entre as tabelas e evidenciam a organização das informações no banco de dados.</w:t>
      </w:r>
    </w:p>
    <w:p w14:paraId="6C68DE6C" w14:textId="77777777" w:rsidR="0019325F" w:rsidRPr="0019325F" w:rsidRDefault="0019325F" w:rsidP="0019325F">
      <w:pPr>
        <w:spacing w:line="360" w:lineRule="auto"/>
        <w:ind w:firstLine="709"/>
        <w:jc w:val="both"/>
        <w:rPr>
          <w:rFonts w:ascii="Arial" w:hAnsi="Arial" w:cs="Arial"/>
          <w:sz w:val="24"/>
          <w:szCs w:val="24"/>
        </w:rPr>
      </w:pPr>
    </w:p>
    <w:p w14:paraId="0E29CECF" w14:textId="77777777" w:rsidR="0019325F" w:rsidRPr="0019325F" w:rsidRDefault="0019325F" w:rsidP="0019325F">
      <w:pPr>
        <w:spacing w:line="360" w:lineRule="auto"/>
        <w:ind w:firstLine="709"/>
        <w:jc w:val="both"/>
        <w:rPr>
          <w:rFonts w:ascii="Arial" w:hAnsi="Arial" w:cs="Arial"/>
          <w:b/>
          <w:bCs/>
          <w:sz w:val="24"/>
          <w:szCs w:val="24"/>
        </w:rPr>
      </w:pPr>
      <w:r w:rsidRPr="0019325F">
        <w:rPr>
          <w:rFonts w:ascii="Arial" w:hAnsi="Arial" w:cs="Arial"/>
          <w:b/>
          <w:bCs/>
          <w:sz w:val="24"/>
          <w:szCs w:val="24"/>
        </w:rPr>
        <w:t>6.8 Considerações sobre o banco de dados</w:t>
      </w:r>
    </w:p>
    <w:p w14:paraId="74EF96EA" w14:textId="77777777" w:rsidR="0019325F" w:rsidRPr="0019325F" w:rsidRDefault="0019325F" w:rsidP="0019325F">
      <w:pPr>
        <w:spacing w:line="360" w:lineRule="auto"/>
        <w:ind w:firstLine="709"/>
        <w:jc w:val="both"/>
        <w:rPr>
          <w:rFonts w:ascii="Arial" w:hAnsi="Arial" w:cs="Arial"/>
          <w:sz w:val="24"/>
          <w:szCs w:val="24"/>
        </w:rPr>
      </w:pPr>
    </w:p>
    <w:p w14:paraId="267D864C" w14:textId="77777777" w:rsidR="0019325F" w:rsidRPr="0019325F" w:rsidRDefault="0019325F" w:rsidP="0019325F">
      <w:pPr>
        <w:spacing w:line="360" w:lineRule="auto"/>
        <w:ind w:firstLine="709"/>
        <w:jc w:val="both"/>
        <w:rPr>
          <w:rFonts w:ascii="Arial" w:hAnsi="Arial" w:cs="Arial"/>
          <w:sz w:val="24"/>
          <w:szCs w:val="24"/>
        </w:rPr>
      </w:pPr>
      <w:r w:rsidRPr="0019325F">
        <w:rPr>
          <w:rFonts w:ascii="Arial" w:hAnsi="Arial" w:cs="Arial"/>
          <w:sz w:val="24"/>
          <w:szCs w:val="24"/>
        </w:rPr>
        <w:t xml:space="preserve">A modelagem do banco de dados da </w:t>
      </w:r>
      <w:proofErr w:type="spellStart"/>
      <w:r w:rsidRPr="0019325F">
        <w:rPr>
          <w:rFonts w:ascii="Arial" w:hAnsi="Arial" w:cs="Arial"/>
          <w:sz w:val="24"/>
          <w:szCs w:val="24"/>
        </w:rPr>
        <w:t>Evonium</w:t>
      </w:r>
      <w:proofErr w:type="spellEnd"/>
      <w:r w:rsidRPr="0019325F">
        <w:rPr>
          <w:rFonts w:ascii="Arial" w:hAnsi="Arial" w:cs="Arial"/>
          <w:sz w:val="24"/>
          <w:szCs w:val="24"/>
        </w:rPr>
        <w:t xml:space="preserve"> contribui para a organização das informações essenciais ao funcionamento da empresa. A estrutura desenvolvida permite controlar produtos, estoque, clientes e pedidos, além de possibilitar futuras expansões do sistema.</w:t>
      </w:r>
    </w:p>
    <w:p w14:paraId="3895CBAE" w14:textId="77777777" w:rsidR="0019325F" w:rsidRPr="0019325F" w:rsidRDefault="0019325F" w:rsidP="0019325F">
      <w:pPr>
        <w:spacing w:line="360" w:lineRule="auto"/>
        <w:ind w:firstLine="709"/>
        <w:jc w:val="both"/>
        <w:rPr>
          <w:rFonts w:ascii="Arial" w:hAnsi="Arial" w:cs="Arial"/>
          <w:sz w:val="24"/>
          <w:szCs w:val="24"/>
        </w:rPr>
      </w:pPr>
    </w:p>
    <w:p w14:paraId="2046D2BB" w14:textId="56C157D5" w:rsidR="00AC0AAC" w:rsidRDefault="0019325F" w:rsidP="001F6204">
      <w:pPr>
        <w:spacing w:line="360" w:lineRule="auto"/>
        <w:ind w:firstLine="709"/>
        <w:jc w:val="both"/>
        <w:rPr>
          <w:rFonts w:ascii="Arial" w:hAnsi="Arial" w:cs="Arial"/>
          <w:sz w:val="24"/>
          <w:szCs w:val="24"/>
        </w:rPr>
      </w:pPr>
      <w:r w:rsidRPr="0019325F">
        <w:rPr>
          <w:rFonts w:ascii="Arial" w:hAnsi="Arial" w:cs="Arial"/>
          <w:sz w:val="24"/>
          <w:szCs w:val="24"/>
        </w:rPr>
        <w:lastRenderedPageBreak/>
        <w:t xml:space="preserve">A utilização do </w:t>
      </w:r>
      <w:proofErr w:type="spellStart"/>
      <w:r w:rsidRPr="0019325F">
        <w:rPr>
          <w:rFonts w:ascii="Arial" w:hAnsi="Arial" w:cs="Arial"/>
          <w:sz w:val="24"/>
          <w:szCs w:val="24"/>
        </w:rPr>
        <w:t>SQLite</w:t>
      </w:r>
      <w:proofErr w:type="spellEnd"/>
      <w:r w:rsidRPr="0019325F">
        <w:rPr>
          <w:rFonts w:ascii="Arial" w:hAnsi="Arial" w:cs="Arial"/>
          <w:sz w:val="24"/>
          <w:szCs w:val="24"/>
        </w:rPr>
        <w:t xml:space="preserve"> torna o banco adequado para o contexto acadêmico do projeto, por ser uma solução leve, prática e suficiente para a implementação das funcionalidades propostas.</w:t>
      </w:r>
    </w:p>
    <w:p w14:paraId="0E70D6E0" w14:textId="188F0105" w:rsidR="0019325F" w:rsidRPr="00623DAC" w:rsidRDefault="0019325F" w:rsidP="008D36A4">
      <w:pPr>
        <w:spacing w:line="360" w:lineRule="auto"/>
        <w:ind w:firstLine="709"/>
        <w:jc w:val="center"/>
        <w:rPr>
          <w:rFonts w:ascii="Arial" w:hAnsi="Arial" w:cs="Arial"/>
          <w:sz w:val="24"/>
          <w:szCs w:val="24"/>
        </w:rPr>
      </w:pPr>
    </w:p>
    <w:p w14:paraId="10A5300F" w14:textId="77777777" w:rsidR="0005478D" w:rsidRPr="00B07B25" w:rsidRDefault="0005478D" w:rsidP="0005478D">
      <w:pPr>
        <w:spacing w:line="360" w:lineRule="auto"/>
        <w:ind w:left="720"/>
        <w:jc w:val="both"/>
        <w:rPr>
          <w:rFonts w:ascii="Arial" w:hAnsi="Arial" w:cs="Arial"/>
          <w:b/>
          <w:bCs/>
          <w:color w:val="EE0000"/>
          <w:sz w:val="24"/>
          <w:szCs w:val="24"/>
        </w:rPr>
      </w:pPr>
      <w:r>
        <w:rPr>
          <w:rFonts w:ascii="Arial" w:hAnsi="Arial" w:cs="Arial"/>
          <w:b/>
          <w:bCs/>
          <w:color w:val="EE0000"/>
          <w:sz w:val="24"/>
          <w:szCs w:val="24"/>
        </w:rPr>
        <w:t>Aqui no</w:t>
      </w:r>
      <w:r w:rsidRPr="00B07B25">
        <w:rPr>
          <w:rFonts w:ascii="Arial" w:hAnsi="Arial" w:cs="Arial"/>
          <w:b/>
          <w:bCs/>
          <w:color w:val="EE0000"/>
          <w:sz w:val="24"/>
          <w:szCs w:val="24"/>
        </w:rPr>
        <w:t xml:space="preserve"> trabalho escrito, o grupo deverá apresentar:</w:t>
      </w:r>
    </w:p>
    <w:p w14:paraId="4F73AF3A" w14:textId="77777777" w:rsidR="0005478D" w:rsidRPr="0005478D" w:rsidRDefault="0005478D" w:rsidP="0005478D">
      <w:pPr>
        <w:numPr>
          <w:ilvl w:val="0"/>
          <w:numId w:val="17"/>
        </w:numPr>
        <w:spacing w:line="360" w:lineRule="auto"/>
        <w:jc w:val="both"/>
        <w:rPr>
          <w:rFonts w:ascii="Arial" w:hAnsi="Arial" w:cs="Arial"/>
          <w:sz w:val="24"/>
          <w:szCs w:val="24"/>
        </w:rPr>
      </w:pPr>
      <w:r w:rsidRPr="0005478D">
        <w:rPr>
          <w:rFonts w:ascii="Arial" w:hAnsi="Arial" w:cs="Arial"/>
          <w:sz w:val="24"/>
          <w:szCs w:val="24"/>
        </w:rPr>
        <w:t>Explicação do contexto do banco de dados criado</w:t>
      </w:r>
    </w:p>
    <w:p w14:paraId="7DF0F78C" w14:textId="77777777" w:rsidR="0005478D" w:rsidRPr="0005478D" w:rsidRDefault="0005478D" w:rsidP="0005478D">
      <w:pPr>
        <w:numPr>
          <w:ilvl w:val="0"/>
          <w:numId w:val="17"/>
        </w:numPr>
        <w:spacing w:line="360" w:lineRule="auto"/>
        <w:jc w:val="both"/>
        <w:rPr>
          <w:rFonts w:ascii="Arial" w:hAnsi="Arial" w:cs="Arial"/>
          <w:sz w:val="24"/>
          <w:szCs w:val="24"/>
        </w:rPr>
      </w:pPr>
      <w:r w:rsidRPr="0005478D">
        <w:rPr>
          <w:rFonts w:ascii="Arial" w:hAnsi="Arial" w:cs="Arial"/>
          <w:sz w:val="24"/>
          <w:szCs w:val="24"/>
        </w:rPr>
        <w:t>O Diagrama Entidade-Relacionamento (DER)</w:t>
      </w:r>
    </w:p>
    <w:p w14:paraId="13FCAC90" w14:textId="77777777" w:rsidR="0005478D" w:rsidRPr="0005478D" w:rsidRDefault="0005478D" w:rsidP="0005478D">
      <w:pPr>
        <w:numPr>
          <w:ilvl w:val="0"/>
          <w:numId w:val="17"/>
        </w:numPr>
        <w:spacing w:line="360" w:lineRule="auto"/>
        <w:jc w:val="both"/>
        <w:rPr>
          <w:rFonts w:ascii="Arial" w:hAnsi="Arial" w:cs="Arial"/>
          <w:sz w:val="24"/>
          <w:szCs w:val="24"/>
        </w:rPr>
      </w:pPr>
      <w:r w:rsidRPr="0005478D">
        <w:rPr>
          <w:rFonts w:ascii="Arial" w:hAnsi="Arial" w:cs="Arial"/>
          <w:sz w:val="24"/>
          <w:szCs w:val="24"/>
        </w:rPr>
        <w:t>Explicação das entidades e seus atributos</w:t>
      </w:r>
    </w:p>
    <w:p w14:paraId="20D7E7E8" w14:textId="77777777" w:rsidR="0005478D" w:rsidRPr="0005478D" w:rsidRDefault="0005478D" w:rsidP="0005478D">
      <w:pPr>
        <w:numPr>
          <w:ilvl w:val="0"/>
          <w:numId w:val="17"/>
        </w:numPr>
        <w:spacing w:line="360" w:lineRule="auto"/>
        <w:jc w:val="both"/>
        <w:rPr>
          <w:rFonts w:ascii="Arial" w:hAnsi="Arial" w:cs="Arial"/>
          <w:sz w:val="24"/>
          <w:szCs w:val="24"/>
        </w:rPr>
      </w:pPr>
      <w:r w:rsidRPr="0005478D">
        <w:rPr>
          <w:rFonts w:ascii="Arial" w:hAnsi="Arial" w:cs="Arial"/>
          <w:sz w:val="24"/>
          <w:szCs w:val="24"/>
        </w:rPr>
        <w:t>Explicação dos relacionamentos entre as tabelas</w:t>
      </w:r>
    </w:p>
    <w:p w14:paraId="10D94A5D" w14:textId="77777777" w:rsidR="0005478D" w:rsidRPr="0005478D" w:rsidRDefault="0005478D" w:rsidP="0005478D">
      <w:pPr>
        <w:numPr>
          <w:ilvl w:val="0"/>
          <w:numId w:val="17"/>
        </w:numPr>
        <w:spacing w:line="360" w:lineRule="auto"/>
        <w:jc w:val="both"/>
        <w:rPr>
          <w:rFonts w:ascii="Arial" w:hAnsi="Arial" w:cs="Arial"/>
          <w:sz w:val="24"/>
          <w:szCs w:val="24"/>
        </w:rPr>
      </w:pPr>
      <w:r w:rsidRPr="0005478D">
        <w:rPr>
          <w:rFonts w:ascii="Arial" w:hAnsi="Arial" w:cs="Arial"/>
          <w:sz w:val="24"/>
          <w:szCs w:val="24"/>
        </w:rPr>
        <w:t>Scripts SQL utilizados na criação das tabelas</w:t>
      </w:r>
    </w:p>
    <w:p w14:paraId="4760A86A" w14:textId="77777777" w:rsidR="0005478D" w:rsidRPr="0005478D" w:rsidRDefault="0005478D" w:rsidP="0005478D">
      <w:pPr>
        <w:numPr>
          <w:ilvl w:val="0"/>
          <w:numId w:val="17"/>
        </w:numPr>
        <w:spacing w:line="360" w:lineRule="auto"/>
        <w:jc w:val="both"/>
        <w:rPr>
          <w:rFonts w:ascii="Arial" w:hAnsi="Arial" w:cs="Arial"/>
          <w:sz w:val="24"/>
          <w:szCs w:val="24"/>
        </w:rPr>
      </w:pPr>
      <w:r w:rsidRPr="0005478D">
        <w:rPr>
          <w:rFonts w:ascii="Arial" w:hAnsi="Arial" w:cs="Arial"/>
          <w:sz w:val="24"/>
          <w:szCs w:val="24"/>
        </w:rPr>
        <w:t>Exemplos de inserção de dados</w:t>
      </w:r>
    </w:p>
    <w:p w14:paraId="7502B729" w14:textId="77777777" w:rsidR="0005478D" w:rsidRPr="0005478D" w:rsidRDefault="0005478D" w:rsidP="0005478D">
      <w:pPr>
        <w:numPr>
          <w:ilvl w:val="0"/>
          <w:numId w:val="17"/>
        </w:numPr>
        <w:spacing w:line="360" w:lineRule="auto"/>
        <w:jc w:val="both"/>
        <w:rPr>
          <w:rFonts w:ascii="Arial" w:hAnsi="Arial" w:cs="Arial"/>
          <w:sz w:val="24"/>
          <w:szCs w:val="24"/>
        </w:rPr>
      </w:pPr>
      <w:r w:rsidRPr="0005478D">
        <w:rPr>
          <w:rFonts w:ascii="Arial" w:hAnsi="Arial" w:cs="Arial"/>
          <w:sz w:val="24"/>
          <w:szCs w:val="24"/>
        </w:rPr>
        <w:t>Exemplos de consultas realizadas</w:t>
      </w:r>
    </w:p>
    <w:p w14:paraId="02199EF1" w14:textId="77777777" w:rsidR="0005478D" w:rsidRDefault="0005478D" w:rsidP="0005478D">
      <w:pPr>
        <w:numPr>
          <w:ilvl w:val="0"/>
          <w:numId w:val="17"/>
        </w:numPr>
        <w:spacing w:line="360" w:lineRule="auto"/>
        <w:jc w:val="both"/>
        <w:rPr>
          <w:rFonts w:ascii="Arial" w:hAnsi="Arial" w:cs="Arial"/>
          <w:sz w:val="24"/>
          <w:szCs w:val="24"/>
        </w:rPr>
      </w:pPr>
      <w:r w:rsidRPr="0005478D">
        <w:rPr>
          <w:rFonts w:ascii="Arial" w:hAnsi="Arial" w:cs="Arial"/>
          <w:sz w:val="24"/>
          <w:szCs w:val="24"/>
        </w:rPr>
        <w:t>Capturas de tela da execução no banco de dados</w:t>
      </w:r>
    </w:p>
    <w:p w14:paraId="6DEF186D" w14:textId="375F2D68" w:rsidR="0005478D" w:rsidRDefault="0005478D" w:rsidP="0005478D">
      <w:pPr>
        <w:numPr>
          <w:ilvl w:val="0"/>
          <w:numId w:val="17"/>
        </w:numPr>
        <w:spacing w:line="360" w:lineRule="auto"/>
        <w:jc w:val="both"/>
        <w:rPr>
          <w:rFonts w:ascii="Arial" w:hAnsi="Arial" w:cs="Arial"/>
          <w:sz w:val="24"/>
          <w:szCs w:val="24"/>
        </w:rPr>
      </w:pPr>
      <w:r>
        <w:rPr>
          <w:rFonts w:ascii="Arial" w:hAnsi="Arial" w:cs="Arial"/>
          <w:sz w:val="24"/>
          <w:szCs w:val="24"/>
        </w:rPr>
        <w:t>Link da pasta do site no GitHub</w:t>
      </w:r>
    </w:p>
    <w:p w14:paraId="331C522C" w14:textId="77777777" w:rsidR="00D33642" w:rsidRPr="00D33642" w:rsidRDefault="00D33642" w:rsidP="00D33642">
      <w:pPr>
        <w:spacing w:line="360" w:lineRule="auto"/>
        <w:ind w:left="1440"/>
        <w:jc w:val="both"/>
        <w:rPr>
          <w:rFonts w:ascii="Arial" w:hAnsi="Arial" w:cs="Arial"/>
          <w:sz w:val="24"/>
          <w:szCs w:val="24"/>
        </w:rPr>
      </w:pPr>
      <w:r w:rsidRPr="00D33642">
        <w:rPr>
          <w:rFonts w:ascii="Arial" w:hAnsi="Arial" w:cs="Arial"/>
          <w:sz w:val="24"/>
          <w:szCs w:val="24"/>
        </w:rPr>
        <w:t>O repositório deverá conter:</w:t>
      </w:r>
    </w:p>
    <w:p w14:paraId="60894184" w14:textId="77777777" w:rsidR="00D33642" w:rsidRPr="00D33642" w:rsidRDefault="00D33642" w:rsidP="00D33642">
      <w:pPr>
        <w:numPr>
          <w:ilvl w:val="1"/>
          <w:numId w:val="17"/>
        </w:numPr>
        <w:spacing w:line="360" w:lineRule="auto"/>
        <w:jc w:val="both"/>
        <w:rPr>
          <w:rFonts w:ascii="Arial" w:hAnsi="Arial" w:cs="Arial"/>
          <w:sz w:val="24"/>
          <w:szCs w:val="24"/>
        </w:rPr>
      </w:pPr>
      <w:r w:rsidRPr="00D33642">
        <w:rPr>
          <w:rFonts w:ascii="Arial" w:hAnsi="Arial" w:cs="Arial"/>
          <w:sz w:val="24"/>
          <w:szCs w:val="24"/>
        </w:rPr>
        <w:t>Scripts de criação do banco de dados</w:t>
      </w:r>
    </w:p>
    <w:p w14:paraId="0CA35580" w14:textId="77777777" w:rsidR="00D33642" w:rsidRPr="00D33642" w:rsidRDefault="00D33642" w:rsidP="00D33642">
      <w:pPr>
        <w:numPr>
          <w:ilvl w:val="1"/>
          <w:numId w:val="17"/>
        </w:numPr>
        <w:spacing w:line="360" w:lineRule="auto"/>
        <w:jc w:val="both"/>
        <w:rPr>
          <w:rFonts w:ascii="Arial" w:hAnsi="Arial" w:cs="Arial"/>
          <w:sz w:val="24"/>
          <w:szCs w:val="24"/>
        </w:rPr>
      </w:pPr>
      <w:r w:rsidRPr="00D33642">
        <w:rPr>
          <w:rFonts w:ascii="Arial" w:hAnsi="Arial" w:cs="Arial"/>
          <w:sz w:val="24"/>
          <w:szCs w:val="24"/>
        </w:rPr>
        <w:t>Scripts de inserção de dados</w:t>
      </w:r>
    </w:p>
    <w:p w14:paraId="7A7994E0" w14:textId="323446D3" w:rsidR="00D33642" w:rsidRPr="00D33642" w:rsidRDefault="00D33642" w:rsidP="00D33642">
      <w:pPr>
        <w:numPr>
          <w:ilvl w:val="1"/>
          <w:numId w:val="17"/>
        </w:numPr>
        <w:spacing w:line="360" w:lineRule="auto"/>
        <w:jc w:val="both"/>
        <w:rPr>
          <w:rFonts w:ascii="Arial" w:hAnsi="Arial" w:cs="Arial"/>
          <w:sz w:val="24"/>
          <w:szCs w:val="24"/>
        </w:rPr>
      </w:pPr>
      <w:r w:rsidRPr="00D33642">
        <w:rPr>
          <w:rFonts w:ascii="Arial" w:hAnsi="Arial" w:cs="Arial"/>
          <w:sz w:val="24"/>
          <w:szCs w:val="24"/>
        </w:rPr>
        <w:t>Scripts de consultas</w:t>
      </w:r>
    </w:p>
    <w:p w14:paraId="088901AA" w14:textId="29BC708E" w:rsidR="0005478D" w:rsidRPr="00B07B25" w:rsidRDefault="0005478D" w:rsidP="0005478D">
      <w:pPr>
        <w:numPr>
          <w:ilvl w:val="0"/>
          <w:numId w:val="17"/>
        </w:numPr>
        <w:spacing w:line="360" w:lineRule="auto"/>
        <w:jc w:val="both"/>
        <w:rPr>
          <w:rFonts w:ascii="Arial" w:hAnsi="Arial" w:cs="Arial"/>
          <w:sz w:val="24"/>
          <w:szCs w:val="24"/>
        </w:rPr>
      </w:pPr>
      <w:r>
        <w:rPr>
          <w:rFonts w:ascii="Arial" w:hAnsi="Arial" w:cs="Arial"/>
          <w:sz w:val="24"/>
          <w:szCs w:val="24"/>
        </w:rPr>
        <w:t>Link do Pitch</w:t>
      </w:r>
    </w:p>
    <w:p w14:paraId="2793FDD0" w14:textId="77777777" w:rsidR="00623DAC" w:rsidRPr="0090270F" w:rsidRDefault="00623DAC" w:rsidP="0090270F">
      <w:pPr>
        <w:spacing w:line="360" w:lineRule="auto"/>
        <w:ind w:firstLine="709"/>
        <w:jc w:val="both"/>
        <w:rPr>
          <w:rFonts w:ascii="Arial" w:hAnsi="Arial" w:cs="Arial"/>
          <w:sz w:val="24"/>
          <w:szCs w:val="24"/>
        </w:rPr>
      </w:pPr>
    </w:p>
    <w:p w14:paraId="4E429CF8" w14:textId="7E88CF1D" w:rsidR="00440DA0" w:rsidRPr="00440DA0" w:rsidRDefault="00440DA0" w:rsidP="00440DA0">
      <w:pPr>
        <w:spacing w:line="360" w:lineRule="auto"/>
        <w:ind w:firstLine="709"/>
        <w:jc w:val="both"/>
        <w:rPr>
          <w:rFonts w:ascii="Arial" w:hAnsi="Arial" w:cs="Arial"/>
          <w:sz w:val="24"/>
          <w:szCs w:val="24"/>
        </w:rPr>
      </w:pPr>
      <w:r w:rsidRPr="00440DA0">
        <w:rPr>
          <w:rFonts w:ascii="Arial" w:hAnsi="Arial" w:cs="Arial"/>
          <w:sz w:val="24"/>
          <w:szCs w:val="24"/>
        </w:rPr>
        <w:t xml:space="preserve">Além disso, cada equipe deverá gravar um </w:t>
      </w:r>
      <w:r w:rsidRPr="00440DA0">
        <w:rPr>
          <w:rFonts w:ascii="Arial" w:hAnsi="Arial" w:cs="Arial"/>
          <w:b/>
          <w:bCs/>
          <w:sz w:val="24"/>
          <w:szCs w:val="24"/>
        </w:rPr>
        <w:t>vídeo de apresentação (pitch)</w:t>
      </w:r>
      <w:r w:rsidRPr="00440DA0">
        <w:rPr>
          <w:rFonts w:ascii="Arial" w:hAnsi="Arial" w:cs="Arial"/>
          <w:sz w:val="24"/>
          <w:szCs w:val="24"/>
        </w:rPr>
        <w:t xml:space="preserve"> demonstrando </w:t>
      </w:r>
      <w:r w:rsidR="00D33642" w:rsidRPr="00D33642">
        <w:rPr>
          <w:rFonts w:ascii="Arial" w:hAnsi="Arial" w:cs="Arial"/>
          <w:sz w:val="24"/>
          <w:szCs w:val="24"/>
        </w:rPr>
        <w:t>uma visão geral da empresa criada e das soluções desenvolvidas nas diferentes disciplinas, demonstrando a aplicação prática dos conteúdos estudados.</w:t>
      </w:r>
      <w:r w:rsidRPr="00440DA0">
        <w:rPr>
          <w:rFonts w:ascii="Arial" w:hAnsi="Arial" w:cs="Arial"/>
          <w:sz w:val="24"/>
          <w:szCs w:val="24"/>
        </w:rPr>
        <w:t xml:space="preserve"> O vídeo deverá ser publicado na plataforma </w:t>
      </w:r>
      <w:r w:rsidRPr="00440DA0">
        <w:rPr>
          <w:rFonts w:ascii="Arial" w:hAnsi="Arial" w:cs="Arial"/>
          <w:b/>
          <w:bCs/>
          <w:sz w:val="24"/>
          <w:szCs w:val="24"/>
        </w:rPr>
        <w:t>YouTube</w:t>
      </w:r>
      <w:r w:rsidRPr="00440DA0">
        <w:rPr>
          <w:rFonts w:ascii="Arial" w:hAnsi="Arial" w:cs="Arial"/>
          <w:sz w:val="24"/>
          <w:szCs w:val="24"/>
        </w:rPr>
        <w:t xml:space="preserve">, configurado como </w:t>
      </w:r>
      <w:r w:rsidRPr="00440DA0">
        <w:rPr>
          <w:rFonts w:ascii="Arial" w:hAnsi="Arial" w:cs="Arial"/>
          <w:b/>
          <w:bCs/>
          <w:sz w:val="24"/>
          <w:szCs w:val="24"/>
        </w:rPr>
        <w:t>não listado ou restrito</w:t>
      </w:r>
      <w:r w:rsidRPr="00440DA0">
        <w:rPr>
          <w:rFonts w:ascii="Arial" w:hAnsi="Arial" w:cs="Arial"/>
          <w:sz w:val="24"/>
          <w:szCs w:val="24"/>
        </w:rPr>
        <w:t>, de forma que apenas pessoas com o link possam visualizá-lo.</w:t>
      </w:r>
    </w:p>
    <w:p w14:paraId="6C8CB9D2" w14:textId="0CEC68CB" w:rsidR="00440DA0" w:rsidRPr="00440DA0" w:rsidRDefault="00440DA0" w:rsidP="00440DA0">
      <w:pPr>
        <w:spacing w:line="360" w:lineRule="auto"/>
        <w:ind w:firstLine="709"/>
        <w:jc w:val="both"/>
        <w:rPr>
          <w:rFonts w:ascii="Arial" w:hAnsi="Arial" w:cs="Arial"/>
          <w:sz w:val="24"/>
          <w:szCs w:val="24"/>
        </w:rPr>
      </w:pPr>
      <w:r w:rsidRPr="00440DA0">
        <w:rPr>
          <w:rFonts w:ascii="Arial" w:hAnsi="Arial" w:cs="Arial"/>
          <w:sz w:val="24"/>
          <w:szCs w:val="24"/>
        </w:rPr>
        <w:t xml:space="preserve">O vídeo deverá ter </w:t>
      </w:r>
      <w:r w:rsidRPr="00440DA0">
        <w:rPr>
          <w:rFonts w:ascii="Arial" w:hAnsi="Arial" w:cs="Arial"/>
          <w:b/>
          <w:bCs/>
          <w:sz w:val="24"/>
          <w:szCs w:val="24"/>
        </w:rPr>
        <w:t xml:space="preserve">duração de </w:t>
      </w:r>
      <w:r w:rsidR="00623DAC">
        <w:rPr>
          <w:rFonts w:ascii="Arial" w:hAnsi="Arial" w:cs="Arial"/>
          <w:b/>
          <w:bCs/>
          <w:sz w:val="24"/>
          <w:szCs w:val="24"/>
        </w:rPr>
        <w:t>aproximadamente 10</w:t>
      </w:r>
      <w:r w:rsidRPr="00440DA0">
        <w:rPr>
          <w:rFonts w:ascii="Arial" w:hAnsi="Arial" w:cs="Arial"/>
          <w:b/>
          <w:bCs/>
          <w:sz w:val="24"/>
          <w:szCs w:val="24"/>
        </w:rPr>
        <w:t xml:space="preserve"> minutos</w:t>
      </w:r>
      <w:r w:rsidRPr="00440DA0">
        <w:rPr>
          <w:rFonts w:ascii="Arial" w:hAnsi="Arial" w:cs="Arial"/>
          <w:sz w:val="24"/>
          <w:szCs w:val="24"/>
        </w:rPr>
        <w:t xml:space="preserve"> e deverá apresentar de forma clara e objetiva os principais aspectos do projeto.</w:t>
      </w:r>
    </w:p>
    <w:p w14:paraId="6DC1A46C" w14:textId="77777777" w:rsidR="00440DA0" w:rsidRPr="00440DA0" w:rsidRDefault="00440DA0" w:rsidP="00440DA0">
      <w:pPr>
        <w:spacing w:line="360" w:lineRule="auto"/>
        <w:ind w:firstLine="709"/>
        <w:jc w:val="both"/>
        <w:rPr>
          <w:rFonts w:ascii="Arial" w:hAnsi="Arial" w:cs="Arial"/>
          <w:sz w:val="24"/>
          <w:szCs w:val="24"/>
        </w:rPr>
      </w:pPr>
      <w:r w:rsidRPr="00440DA0">
        <w:rPr>
          <w:rFonts w:ascii="Arial" w:hAnsi="Arial" w:cs="Arial"/>
          <w:sz w:val="24"/>
          <w:szCs w:val="24"/>
        </w:rPr>
        <w:t>Durante o pitch, recomenda-se que a equipe apresente:</w:t>
      </w:r>
    </w:p>
    <w:p w14:paraId="39D9E337" w14:textId="6DB98658" w:rsidR="00440DA0" w:rsidRDefault="00D33642" w:rsidP="00440DA0">
      <w:pPr>
        <w:numPr>
          <w:ilvl w:val="0"/>
          <w:numId w:val="9"/>
        </w:numPr>
        <w:spacing w:line="360" w:lineRule="auto"/>
        <w:jc w:val="both"/>
        <w:rPr>
          <w:rFonts w:ascii="Arial" w:hAnsi="Arial" w:cs="Arial"/>
          <w:sz w:val="24"/>
          <w:szCs w:val="24"/>
        </w:rPr>
      </w:pPr>
      <w:r>
        <w:rPr>
          <w:rFonts w:ascii="Arial" w:hAnsi="Arial" w:cs="Arial"/>
          <w:sz w:val="24"/>
          <w:szCs w:val="24"/>
        </w:rPr>
        <w:t>Apresentação da empresa;</w:t>
      </w:r>
    </w:p>
    <w:p w14:paraId="6C2FF3AE" w14:textId="1B125C5F" w:rsidR="00D33642" w:rsidRDefault="00D33642" w:rsidP="00440DA0">
      <w:pPr>
        <w:numPr>
          <w:ilvl w:val="0"/>
          <w:numId w:val="9"/>
        </w:numPr>
        <w:spacing w:line="360" w:lineRule="auto"/>
        <w:jc w:val="both"/>
        <w:rPr>
          <w:rFonts w:ascii="Arial" w:hAnsi="Arial" w:cs="Arial"/>
          <w:sz w:val="24"/>
          <w:szCs w:val="24"/>
        </w:rPr>
      </w:pPr>
      <w:r>
        <w:rPr>
          <w:rFonts w:ascii="Arial" w:hAnsi="Arial" w:cs="Arial"/>
          <w:sz w:val="24"/>
          <w:szCs w:val="24"/>
        </w:rPr>
        <w:t>Apresentação do site;</w:t>
      </w:r>
    </w:p>
    <w:p w14:paraId="3212A00A" w14:textId="0746C439" w:rsidR="00D33642" w:rsidRDefault="00D33642" w:rsidP="00D33642">
      <w:pPr>
        <w:numPr>
          <w:ilvl w:val="0"/>
          <w:numId w:val="9"/>
        </w:numPr>
        <w:spacing w:line="360" w:lineRule="auto"/>
        <w:jc w:val="both"/>
        <w:rPr>
          <w:rFonts w:ascii="Arial" w:hAnsi="Arial" w:cs="Arial"/>
          <w:sz w:val="24"/>
          <w:szCs w:val="24"/>
        </w:rPr>
      </w:pPr>
      <w:r>
        <w:rPr>
          <w:rFonts w:ascii="Arial" w:hAnsi="Arial" w:cs="Arial"/>
          <w:sz w:val="24"/>
          <w:szCs w:val="24"/>
        </w:rPr>
        <w:t>Apresentação do programa em linguagem C;</w:t>
      </w:r>
    </w:p>
    <w:p w14:paraId="4C656E2C" w14:textId="49C34C82" w:rsidR="00D33642" w:rsidRPr="00D33642" w:rsidRDefault="00D33642" w:rsidP="00D33642">
      <w:pPr>
        <w:numPr>
          <w:ilvl w:val="0"/>
          <w:numId w:val="9"/>
        </w:numPr>
        <w:spacing w:line="360" w:lineRule="auto"/>
        <w:jc w:val="both"/>
        <w:rPr>
          <w:rFonts w:ascii="Arial" w:hAnsi="Arial" w:cs="Arial"/>
          <w:sz w:val="24"/>
          <w:szCs w:val="24"/>
        </w:rPr>
      </w:pPr>
      <w:r>
        <w:rPr>
          <w:rFonts w:ascii="Arial" w:hAnsi="Arial" w:cs="Arial"/>
          <w:sz w:val="24"/>
          <w:szCs w:val="24"/>
        </w:rPr>
        <w:t>Apresentação do DER e da implementação do banco de dados;</w:t>
      </w:r>
    </w:p>
    <w:p w14:paraId="76EE79FD" w14:textId="1CDF617D" w:rsidR="00440DA0" w:rsidRPr="00440DA0" w:rsidRDefault="00440DA0" w:rsidP="00440DA0">
      <w:pPr>
        <w:numPr>
          <w:ilvl w:val="0"/>
          <w:numId w:val="9"/>
        </w:numPr>
        <w:spacing w:line="360" w:lineRule="auto"/>
        <w:jc w:val="both"/>
        <w:rPr>
          <w:rFonts w:ascii="Arial" w:hAnsi="Arial" w:cs="Arial"/>
          <w:sz w:val="24"/>
          <w:szCs w:val="24"/>
        </w:rPr>
      </w:pPr>
      <w:r w:rsidRPr="00440DA0">
        <w:rPr>
          <w:rFonts w:ascii="Arial" w:hAnsi="Arial" w:cs="Arial"/>
          <w:sz w:val="24"/>
          <w:szCs w:val="24"/>
        </w:rPr>
        <w:t>Explicação geral sobre como a equipe estruturou e desenvolveu</w:t>
      </w:r>
      <w:r w:rsidR="00D33642">
        <w:rPr>
          <w:rFonts w:ascii="Arial" w:hAnsi="Arial" w:cs="Arial"/>
          <w:sz w:val="24"/>
          <w:szCs w:val="24"/>
        </w:rPr>
        <w:t xml:space="preserve"> o projeto</w:t>
      </w:r>
      <w:r w:rsidRPr="00440DA0">
        <w:rPr>
          <w:rFonts w:ascii="Arial" w:hAnsi="Arial" w:cs="Arial"/>
          <w:sz w:val="24"/>
          <w:szCs w:val="24"/>
        </w:rPr>
        <w:t>.</w:t>
      </w:r>
    </w:p>
    <w:p w14:paraId="35CAC3EA" w14:textId="77777777" w:rsidR="00440DA0" w:rsidRPr="00440DA0" w:rsidRDefault="00440DA0" w:rsidP="00440DA0">
      <w:pPr>
        <w:spacing w:line="360" w:lineRule="auto"/>
        <w:ind w:firstLine="709"/>
        <w:jc w:val="both"/>
        <w:rPr>
          <w:rFonts w:ascii="Arial" w:hAnsi="Arial" w:cs="Arial"/>
          <w:sz w:val="24"/>
          <w:szCs w:val="24"/>
        </w:rPr>
      </w:pPr>
      <w:r w:rsidRPr="00440DA0">
        <w:rPr>
          <w:rFonts w:ascii="Arial" w:hAnsi="Arial" w:cs="Arial"/>
          <w:sz w:val="24"/>
          <w:szCs w:val="24"/>
        </w:rPr>
        <w:lastRenderedPageBreak/>
        <w:t xml:space="preserve">O objetivo do vídeo é permitir a </w:t>
      </w:r>
      <w:r w:rsidRPr="00440DA0">
        <w:rPr>
          <w:rFonts w:ascii="Arial" w:hAnsi="Arial" w:cs="Arial"/>
          <w:b/>
          <w:bCs/>
          <w:sz w:val="24"/>
          <w:szCs w:val="24"/>
        </w:rPr>
        <w:t>demonstração prática do sistema</w:t>
      </w:r>
      <w:r w:rsidRPr="00440DA0">
        <w:rPr>
          <w:rFonts w:ascii="Arial" w:hAnsi="Arial" w:cs="Arial"/>
          <w:sz w:val="24"/>
          <w:szCs w:val="24"/>
        </w:rPr>
        <w:t>, evidenciando o funcionamento das funcionalidades e a compreensão da equipe sobre o projeto desenvolvido.</w:t>
      </w:r>
    </w:p>
    <w:p w14:paraId="0B81AA27" w14:textId="77777777" w:rsidR="00007A5F" w:rsidRPr="0090270F" w:rsidRDefault="00007A5F" w:rsidP="0090270F">
      <w:pPr>
        <w:spacing w:line="360" w:lineRule="auto"/>
        <w:ind w:firstLine="709"/>
        <w:jc w:val="both"/>
        <w:rPr>
          <w:rFonts w:ascii="Arial" w:hAnsi="Arial" w:cs="Arial"/>
          <w:sz w:val="24"/>
          <w:szCs w:val="24"/>
        </w:rPr>
      </w:pPr>
    </w:p>
    <w:p w14:paraId="086940C3" w14:textId="7DC8AADE" w:rsidR="0090270F" w:rsidRDefault="0090270F">
      <w:pPr>
        <w:rPr>
          <w:rFonts w:ascii="Arial" w:eastAsia="Arial" w:hAnsi="Arial" w:cs="Arial"/>
          <w:sz w:val="24"/>
          <w:szCs w:val="24"/>
        </w:rPr>
      </w:pPr>
      <w:r>
        <w:rPr>
          <w:rFonts w:ascii="Arial" w:eastAsia="Arial" w:hAnsi="Arial" w:cs="Arial"/>
          <w:sz w:val="24"/>
          <w:szCs w:val="24"/>
        </w:rPr>
        <w:br w:type="page"/>
      </w:r>
    </w:p>
    <w:p w14:paraId="511650FC" w14:textId="77777777" w:rsidR="00454B8D" w:rsidRPr="00324B52" w:rsidRDefault="00454B8D" w:rsidP="00F9440B">
      <w:pPr>
        <w:pStyle w:val="Ttulo1"/>
        <w:tabs>
          <w:tab w:val="clear" w:pos="360"/>
          <w:tab w:val="num" w:pos="709"/>
        </w:tabs>
        <w:spacing w:line="360" w:lineRule="auto"/>
        <w:ind w:left="709" w:hanging="709"/>
        <w:jc w:val="both"/>
        <w:rPr>
          <w:rFonts w:cs="Arial"/>
          <w:szCs w:val="28"/>
        </w:rPr>
      </w:pPr>
      <w:bookmarkStart w:id="13" w:name="_Toc223006669"/>
      <w:bookmarkStart w:id="14" w:name="_Toc428226490"/>
      <w:bookmarkEnd w:id="8"/>
      <w:bookmarkEnd w:id="9"/>
      <w:r w:rsidRPr="00324B52">
        <w:rPr>
          <w:rFonts w:cs="Arial"/>
          <w:szCs w:val="28"/>
        </w:rPr>
        <w:lastRenderedPageBreak/>
        <w:t>CONCLUSÃO</w:t>
      </w:r>
      <w:bookmarkEnd w:id="13"/>
    </w:p>
    <w:p w14:paraId="55C5C517" w14:textId="77777777" w:rsidR="00454B8D" w:rsidRPr="0090270F" w:rsidRDefault="00454B8D" w:rsidP="0090270F">
      <w:pPr>
        <w:spacing w:line="360" w:lineRule="auto"/>
        <w:ind w:firstLine="709"/>
        <w:jc w:val="both"/>
        <w:rPr>
          <w:rFonts w:ascii="Arial" w:hAnsi="Arial" w:cs="Arial"/>
          <w:sz w:val="24"/>
          <w:szCs w:val="24"/>
        </w:rPr>
      </w:pPr>
    </w:p>
    <w:p w14:paraId="1F26E151" w14:textId="77777777" w:rsidR="00324B52" w:rsidRPr="0090270F" w:rsidRDefault="00AA3CE3" w:rsidP="0090270F">
      <w:pPr>
        <w:spacing w:line="360" w:lineRule="auto"/>
        <w:ind w:firstLine="709"/>
        <w:jc w:val="both"/>
        <w:rPr>
          <w:rFonts w:ascii="Arial" w:hAnsi="Arial" w:cs="Arial"/>
          <w:sz w:val="24"/>
          <w:szCs w:val="24"/>
        </w:rPr>
      </w:pPr>
      <w:r w:rsidRPr="00324B52">
        <w:rPr>
          <w:rFonts w:ascii="Arial" w:hAnsi="Arial" w:cs="Arial"/>
          <w:sz w:val="24"/>
          <w:szCs w:val="24"/>
        </w:rPr>
        <w:t>Segundo Severino (2002 p. 83), "a conclusão é a síntese para a qual caminha o trabalho. Será breve e visará recapitular sinteticamente os resultados" e completa dizendo que "o autor manifestará seu ponto de vista sobre os resultados obtidos, sobre o alcance dos mesmos".</w:t>
      </w:r>
      <w:r w:rsidR="00324B52" w:rsidRPr="00324B52">
        <w:rPr>
          <w:rFonts w:ascii="Arial" w:hAnsi="Arial" w:cs="Arial"/>
          <w:sz w:val="24"/>
          <w:szCs w:val="24"/>
        </w:rPr>
        <w:t xml:space="preserve"> </w:t>
      </w:r>
    </w:p>
    <w:p w14:paraId="344FD41C" w14:textId="77777777" w:rsidR="00454B8D" w:rsidRPr="0090270F" w:rsidRDefault="00454B8D" w:rsidP="0090270F">
      <w:pPr>
        <w:spacing w:line="360" w:lineRule="auto"/>
        <w:ind w:firstLine="709"/>
        <w:jc w:val="both"/>
        <w:rPr>
          <w:rFonts w:ascii="Arial" w:hAnsi="Arial" w:cs="Arial"/>
          <w:sz w:val="24"/>
          <w:szCs w:val="24"/>
        </w:rPr>
      </w:pPr>
    </w:p>
    <w:p w14:paraId="75890392" w14:textId="77777777" w:rsidR="00454B8D" w:rsidRPr="0090270F" w:rsidRDefault="00454B8D" w:rsidP="0090270F">
      <w:pPr>
        <w:spacing w:line="360" w:lineRule="auto"/>
        <w:ind w:firstLine="709"/>
        <w:jc w:val="both"/>
        <w:rPr>
          <w:rFonts w:ascii="Arial" w:hAnsi="Arial" w:cs="Arial"/>
          <w:sz w:val="24"/>
          <w:szCs w:val="24"/>
        </w:rPr>
      </w:pPr>
    </w:p>
    <w:p w14:paraId="245AF5BC" w14:textId="77777777" w:rsidR="00454B8D" w:rsidRPr="0090270F" w:rsidRDefault="00454B8D" w:rsidP="0090270F">
      <w:pPr>
        <w:spacing w:line="360" w:lineRule="auto"/>
        <w:ind w:firstLine="709"/>
        <w:jc w:val="both"/>
        <w:rPr>
          <w:rFonts w:ascii="Arial" w:hAnsi="Arial" w:cs="Arial"/>
          <w:sz w:val="24"/>
          <w:szCs w:val="24"/>
        </w:rPr>
      </w:pPr>
    </w:p>
    <w:p w14:paraId="5091E891" w14:textId="77777777" w:rsidR="00454B8D" w:rsidRPr="0090270F" w:rsidRDefault="00454B8D" w:rsidP="0090270F">
      <w:pPr>
        <w:spacing w:line="360" w:lineRule="auto"/>
        <w:ind w:firstLine="709"/>
        <w:jc w:val="both"/>
        <w:rPr>
          <w:rFonts w:ascii="Arial" w:hAnsi="Arial" w:cs="Arial"/>
          <w:sz w:val="24"/>
          <w:szCs w:val="24"/>
        </w:rPr>
      </w:pPr>
    </w:p>
    <w:p w14:paraId="0893D028" w14:textId="77777777" w:rsidR="00454B8D" w:rsidRPr="0090270F" w:rsidRDefault="00454B8D" w:rsidP="0090270F">
      <w:pPr>
        <w:spacing w:line="360" w:lineRule="auto"/>
        <w:ind w:firstLine="709"/>
        <w:jc w:val="both"/>
        <w:rPr>
          <w:rFonts w:ascii="Arial" w:hAnsi="Arial" w:cs="Arial"/>
          <w:sz w:val="24"/>
          <w:szCs w:val="24"/>
        </w:rPr>
      </w:pPr>
    </w:p>
    <w:p w14:paraId="29A53AF7" w14:textId="77777777" w:rsidR="00454B8D" w:rsidRPr="0090270F" w:rsidRDefault="00454B8D" w:rsidP="0090270F">
      <w:pPr>
        <w:spacing w:line="360" w:lineRule="auto"/>
        <w:ind w:firstLine="709"/>
        <w:jc w:val="both"/>
        <w:rPr>
          <w:rFonts w:ascii="Arial" w:hAnsi="Arial" w:cs="Arial"/>
          <w:sz w:val="24"/>
          <w:szCs w:val="24"/>
        </w:rPr>
      </w:pPr>
    </w:p>
    <w:p w14:paraId="0F430DAC" w14:textId="77777777" w:rsidR="00BF1C90" w:rsidRDefault="0090270F" w:rsidP="00BF1C90">
      <w:pPr>
        <w:rPr>
          <w:rFonts w:ascii="Arial" w:hAnsi="Arial" w:cs="Arial"/>
          <w:sz w:val="24"/>
          <w:szCs w:val="24"/>
        </w:rPr>
      </w:pPr>
      <w:r>
        <w:rPr>
          <w:rFonts w:ascii="Arial" w:hAnsi="Arial" w:cs="Arial"/>
          <w:sz w:val="24"/>
          <w:szCs w:val="24"/>
        </w:rPr>
        <w:br w:type="page"/>
      </w:r>
      <w:bookmarkStart w:id="15" w:name="_Toc428226491"/>
      <w:bookmarkEnd w:id="14"/>
    </w:p>
    <w:p w14:paraId="21AF0426" w14:textId="67AE537E" w:rsidR="00BF1C90" w:rsidRPr="00324B52" w:rsidRDefault="00BF1C90" w:rsidP="00BF1C90">
      <w:pPr>
        <w:pStyle w:val="Ttulo1"/>
        <w:tabs>
          <w:tab w:val="clear" w:pos="360"/>
          <w:tab w:val="num" w:pos="709"/>
        </w:tabs>
        <w:spacing w:line="360" w:lineRule="auto"/>
        <w:ind w:left="709" w:hanging="709"/>
        <w:jc w:val="both"/>
        <w:rPr>
          <w:rFonts w:cs="Arial"/>
          <w:szCs w:val="28"/>
        </w:rPr>
      </w:pPr>
      <w:r w:rsidRPr="00BF1C90">
        <w:rPr>
          <w:rFonts w:cs="Arial"/>
          <w:szCs w:val="28"/>
        </w:rPr>
        <w:lastRenderedPageBreak/>
        <w:t>REFERÊNCIAS BIBLIOGRÁFICAS</w:t>
      </w:r>
    </w:p>
    <w:p w14:paraId="5CBEE048" w14:textId="77777777" w:rsidR="00BF1C90" w:rsidRDefault="00BF1C90" w:rsidP="00BF1C90">
      <w:pPr>
        <w:rPr>
          <w:rFonts w:ascii="Arial" w:hAnsi="Arial" w:cs="Arial"/>
          <w:sz w:val="24"/>
          <w:szCs w:val="24"/>
        </w:rPr>
      </w:pPr>
    </w:p>
    <w:bookmarkEnd w:id="15"/>
    <w:p w14:paraId="56525AF5" w14:textId="77777777" w:rsidR="003A472D" w:rsidRPr="00324B52" w:rsidRDefault="003A472D" w:rsidP="003A472D">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ANJOS, </w:t>
      </w:r>
      <w:proofErr w:type="spellStart"/>
      <w:r w:rsidRPr="00324B52">
        <w:rPr>
          <w:rFonts w:ascii="Arial" w:eastAsia="Arial" w:hAnsi="Arial" w:cs="Arial"/>
          <w:sz w:val="24"/>
          <w:szCs w:val="24"/>
        </w:rPr>
        <w:t>Mercia</w:t>
      </w:r>
      <w:proofErr w:type="spellEnd"/>
      <w:r w:rsidRPr="00324B52">
        <w:rPr>
          <w:rFonts w:ascii="Arial" w:eastAsia="Arial" w:hAnsi="Arial" w:cs="Arial"/>
          <w:sz w:val="24"/>
          <w:szCs w:val="24"/>
        </w:rPr>
        <w:t xml:space="preserve"> Leal dos. </w:t>
      </w:r>
      <w:r w:rsidRPr="00324B52">
        <w:rPr>
          <w:rFonts w:ascii="Arial" w:eastAsia="Arial" w:hAnsi="Arial" w:cs="Arial"/>
          <w:b/>
          <w:bCs/>
          <w:sz w:val="24"/>
          <w:szCs w:val="24"/>
        </w:rPr>
        <w:t>Site Administradores. Planejamento estratégico</w:t>
      </w:r>
      <w:r w:rsidRPr="00324B52">
        <w:rPr>
          <w:rFonts w:ascii="Arial" w:eastAsia="Arial" w:hAnsi="Arial" w:cs="Arial"/>
          <w:sz w:val="24"/>
          <w:szCs w:val="24"/>
        </w:rPr>
        <w:t>. Disponível em: &lt;http://www.administradores.com.br/mobile/artigos/marketing /planejamento-estrategico/55734/&gt;. Acessado em 22 de maio de 2017.</w:t>
      </w:r>
    </w:p>
    <w:p w14:paraId="307845C4" w14:textId="77777777" w:rsidR="00DB0832" w:rsidRPr="00324B52" w:rsidRDefault="00DB0832"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ASSOCIAÇÃO BRASILEIRA DE NORMAS TÉCNICAS. </w:t>
      </w:r>
      <w:r w:rsidRPr="00324B52">
        <w:rPr>
          <w:rFonts w:ascii="Arial" w:eastAsia="Arial" w:hAnsi="Arial" w:cs="Arial"/>
          <w:b/>
          <w:sz w:val="24"/>
          <w:szCs w:val="24"/>
        </w:rPr>
        <w:t>NBR 6023: Informação e documentação</w:t>
      </w:r>
      <w:r w:rsidRPr="00324B52">
        <w:rPr>
          <w:rFonts w:ascii="Arial" w:eastAsia="Arial" w:hAnsi="Arial" w:cs="Arial"/>
          <w:sz w:val="24"/>
          <w:szCs w:val="24"/>
        </w:rPr>
        <w:t>: referências: elaboração. Rio de Janeiro, 2002. </w:t>
      </w:r>
    </w:p>
    <w:p w14:paraId="1119451A" w14:textId="77777777" w:rsidR="00DB0832" w:rsidRPr="00324B52" w:rsidRDefault="00642EA9"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_________</w:t>
      </w:r>
      <w:r w:rsidR="009F008F" w:rsidRPr="00324B52">
        <w:rPr>
          <w:rFonts w:ascii="Arial" w:eastAsia="Arial" w:hAnsi="Arial" w:cs="Arial"/>
          <w:sz w:val="24"/>
          <w:szCs w:val="24"/>
        </w:rPr>
        <w:t>_</w:t>
      </w:r>
      <w:r w:rsidRPr="00324B52">
        <w:rPr>
          <w:rFonts w:ascii="Arial" w:eastAsia="Arial" w:hAnsi="Arial" w:cs="Arial"/>
          <w:sz w:val="24"/>
          <w:szCs w:val="24"/>
        </w:rPr>
        <w:t>_</w:t>
      </w:r>
      <w:r w:rsidR="00DB0832" w:rsidRPr="00324B52">
        <w:rPr>
          <w:rFonts w:ascii="Arial" w:eastAsia="Arial" w:hAnsi="Arial" w:cs="Arial"/>
          <w:sz w:val="24"/>
          <w:szCs w:val="24"/>
        </w:rPr>
        <w:t>. </w:t>
      </w:r>
      <w:r w:rsidR="00DB0832" w:rsidRPr="00324B52">
        <w:rPr>
          <w:rFonts w:ascii="Arial" w:eastAsia="Arial" w:hAnsi="Arial" w:cs="Arial"/>
          <w:b/>
          <w:sz w:val="24"/>
          <w:szCs w:val="24"/>
        </w:rPr>
        <w:t>NBR 6028: Informação e documentação: resumo: apresentação</w:t>
      </w:r>
      <w:r w:rsidR="00DB0832" w:rsidRPr="00324B52">
        <w:rPr>
          <w:rFonts w:ascii="Arial" w:eastAsia="Arial" w:hAnsi="Arial" w:cs="Arial"/>
          <w:sz w:val="24"/>
          <w:szCs w:val="24"/>
        </w:rPr>
        <w:t>. Rio de Janeiro, 2003. </w:t>
      </w:r>
    </w:p>
    <w:p w14:paraId="117CA235" w14:textId="77777777" w:rsidR="004A6250" w:rsidRPr="00324B52" w:rsidRDefault="004A6250" w:rsidP="003A472D">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CHIAVENATO, Idalberto. </w:t>
      </w:r>
      <w:r w:rsidRPr="00324B52">
        <w:rPr>
          <w:rFonts w:ascii="Arial" w:eastAsia="Arial" w:hAnsi="Arial" w:cs="Arial"/>
          <w:b/>
          <w:bCs/>
          <w:sz w:val="24"/>
          <w:szCs w:val="24"/>
        </w:rPr>
        <w:t>Empreendedorismo: dando asas ao espírito empreendedor</w:t>
      </w:r>
      <w:r w:rsidRPr="00324B52">
        <w:rPr>
          <w:rFonts w:ascii="Arial" w:eastAsia="Arial" w:hAnsi="Arial" w:cs="Arial"/>
          <w:sz w:val="24"/>
          <w:szCs w:val="24"/>
        </w:rPr>
        <w:t>. São Paulo: Saraiva, 2005.</w:t>
      </w:r>
    </w:p>
    <w:p w14:paraId="756781B9" w14:textId="77777777" w:rsidR="00DB0832" w:rsidRPr="00324B52" w:rsidRDefault="00DB0832"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DEITEL, Harvey M. Sistemas operacionais. São Paulo: Pearson Prentice Hall, 2008.</w:t>
      </w:r>
    </w:p>
    <w:p w14:paraId="1EE8986F" w14:textId="77777777" w:rsidR="00250FAE" w:rsidRPr="00324B52" w:rsidRDefault="00250FAE" w:rsidP="00250FAE">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DORNELAS, José Carlos Assis. </w:t>
      </w:r>
      <w:r w:rsidRPr="00324B52">
        <w:rPr>
          <w:rFonts w:ascii="Arial" w:eastAsia="Arial" w:hAnsi="Arial" w:cs="Arial"/>
          <w:b/>
          <w:bCs/>
          <w:sz w:val="24"/>
          <w:szCs w:val="24"/>
        </w:rPr>
        <w:t>Empreendedorismo: Transformando ideias em negócios</w:t>
      </w:r>
      <w:r w:rsidRPr="00324B52">
        <w:rPr>
          <w:rFonts w:ascii="Arial" w:eastAsia="Arial" w:hAnsi="Arial" w:cs="Arial"/>
          <w:sz w:val="24"/>
          <w:szCs w:val="24"/>
        </w:rPr>
        <w:t>. 3ª Edição. Rio de Janeiro: Elsevier, 2008.</w:t>
      </w:r>
    </w:p>
    <w:p w14:paraId="5C2CA879" w14:textId="77777777" w:rsidR="00250FAE" w:rsidRPr="00324B52" w:rsidRDefault="00250FAE" w:rsidP="00250FAE">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DORNELAS, José Carlos Assis. Site Jose Dornelas. </w:t>
      </w:r>
      <w:r w:rsidRPr="00324B52">
        <w:rPr>
          <w:rFonts w:ascii="Arial" w:eastAsia="Arial" w:hAnsi="Arial" w:cs="Arial"/>
          <w:b/>
          <w:bCs/>
          <w:sz w:val="24"/>
          <w:szCs w:val="24"/>
        </w:rPr>
        <w:t>Artigos de PN Como Fazer - Descrição da Empresa</w:t>
      </w:r>
      <w:r w:rsidRPr="00324B52">
        <w:rPr>
          <w:rFonts w:ascii="Arial" w:eastAsia="Arial" w:hAnsi="Arial" w:cs="Arial"/>
          <w:sz w:val="24"/>
          <w:szCs w:val="24"/>
        </w:rPr>
        <w:t>. Disponível em: &lt;http://www.josedornelas.com.br/wp-content/uploads/2014/02/Artigos-de-PN-Como-Fazer-Descri%C3%A7ao-da-empresa.pdf&gt;. Acessado em 03 de agosto de 2015.</w:t>
      </w:r>
    </w:p>
    <w:p w14:paraId="3848151B" w14:textId="77777777" w:rsidR="00DB0832" w:rsidRPr="00324B52" w:rsidRDefault="00DB0832"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LAKATOS, Eva Maria; MARCONI, Marina de Andrade. </w:t>
      </w:r>
      <w:r w:rsidRPr="00324B52">
        <w:rPr>
          <w:rFonts w:ascii="Arial" w:eastAsia="Arial" w:hAnsi="Arial" w:cs="Arial"/>
          <w:b/>
          <w:bCs/>
          <w:sz w:val="24"/>
          <w:szCs w:val="24"/>
        </w:rPr>
        <w:t>Metodologia do trabalho científico: procedimentos básicos; pesquisa bibliográfica, projeto e relatórios; publicações e trabalhos científicos</w:t>
      </w:r>
      <w:r w:rsidRPr="00324B52">
        <w:rPr>
          <w:rFonts w:ascii="Arial" w:eastAsia="Arial" w:hAnsi="Arial" w:cs="Arial"/>
          <w:sz w:val="24"/>
          <w:szCs w:val="24"/>
        </w:rPr>
        <w:t>. 5. ed. São Paulo: Atlas, 2001.</w:t>
      </w:r>
    </w:p>
    <w:p w14:paraId="405E7CE8" w14:textId="77777777" w:rsidR="00DB0832" w:rsidRPr="00324B52" w:rsidRDefault="00DB0832"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LAKATOS, Eva Maria; MARCONI, Marina de Andrade. </w:t>
      </w:r>
      <w:r w:rsidRPr="00324B52">
        <w:rPr>
          <w:rFonts w:ascii="Arial" w:eastAsia="Arial" w:hAnsi="Arial" w:cs="Arial"/>
          <w:b/>
          <w:bCs/>
          <w:sz w:val="24"/>
          <w:szCs w:val="24"/>
        </w:rPr>
        <w:t>Fundamentos de metodologia científica</w:t>
      </w:r>
      <w:r w:rsidRPr="00324B52">
        <w:rPr>
          <w:rFonts w:ascii="Arial" w:eastAsia="Arial" w:hAnsi="Arial" w:cs="Arial"/>
          <w:sz w:val="24"/>
          <w:szCs w:val="24"/>
        </w:rPr>
        <w:t>. 6. ed. São Paulo: Atlas, 2008.</w:t>
      </w:r>
    </w:p>
    <w:p w14:paraId="03EAB0CB" w14:textId="77777777" w:rsidR="00DB0832" w:rsidRPr="00324B52" w:rsidRDefault="00DB0832"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NEUMANN, Clóvis. SCALICE, Régis Kovacs. </w:t>
      </w:r>
      <w:r w:rsidRPr="00324B52">
        <w:rPr>
          <w:rFonts w:ascii="Arial" w:eastAsia="Arial" w:hAnsi="Arial" w:cs="Arial"/>
          <w:b/>
          <w:bCs/>
          <w:sz w:val="24"/>
          <w:szCs w:val="24"/>
        </w:rPr>
        <w:t>Projeto de fábrica e layout</w:t>
      </w:r>
      <w:r w:rsidRPr="00324B52">
        <w:rPr>
          <w:rFonts w:ascii="Arial" w:eastAsia="Arial" w:hAnsi="Arial" w:cs="Arial"/>
          <w:sz w:val="24"/>
          <w:szCs w:val="24"/>
        </w:rPr>
        <w:t>. Rio de Janeiro: Editora Elsevier, 2015.</w:t>
      </w:r>
    </w:p>
    <w:p w14:paraId="5D8D0D6C" w14:textId="77777777" w:rsidR="00DB0832" w:rsidRPr="00324B52" w:rsidRDefault="00DB0832"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NORTON, Peter. </w:t>
      </w:r>
      <w:r w:rsidRPr="00324B52">
        <w:rPr>
          <w:rFonts w:ascii="Arial" w:eastAsia="Arial" w:hAnsi="Arial" w:cs="Arial"/>
          <w:b/>
          <w:bCs/>
          <w:sz w:val="24"/>
          <w:szCs w:val="24"/>
        </w:rPr>
        <w:t>Introdução à informática</w:t>
      </w:r>
      <w:r w:rsidRPr="00324B52">
        <w:rPr>
          <w:rFonts w:ascii="Arial" w:eastAsia="Arial" w:hAnsi="Arial" w:cs="Arial"/>
          <w:i/>
          <w:iCs/>
          <w:sz w:val="24"/>
          <w:szCs w:val="24"/>
        </w:rPr>
        <w:t>.</w:t>
      </w:r>
      <w:r w:rsidRPr="00324B52">
        <w:rPr>
          <w:rFonts w:ascii="Arial" w:eastAsia="Arial" w:hAnsi="Arial" w:cs="Arial"/>
          <w:sz w:val="24"/>
          <w:szCs w:val="24"/>
        </w:rPr>
        <w:t> São Paulo: Makron, 2004.</w:t>
      </w:r>
    </w:p>
    <w:p w14:paraId="0748D27D" w14:textId="77777777" w:rsidR="00DB0832" w:rsidRPr="00324B52" w:rsidRDefault="00DB0832"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lastRenderedPageBreak/>
        <w:t>SEVERINO, Antonio Joaquim. </w:t>
      </w:r>
      <w:r w:rsidRPr="00324B52">
        <w:rPr>
          <w:rFonts w:ascii="Arial" w:eastAsia="Arial" w:hAnsi="Arial" w:cs="Arial"/>
          <w:b/>
          <w:bCs/>
          <w:sz w:val="24"/>
          <w:szCs w:val="24"/>
        </w:rPr>
        <w:t>Metodologia do trabalho científico</w:t>
      </w:r>
      <w:r w:rsidRPr="00324B52">
        <w:rPr>
          <w:rFonts w:ascii="Arial" w:eastAsia="Arial" w:hAnsi="Arial" w:cs="Arial"/>
          <w:i/>
          <w:iCs/>
          <w:sz w:val="24"/>
          <w:szCs w:val="24"/>
        </w:rPr>
        <w:t>.</w:t>
      </w:r>
      <w:r w:rsidRPr="00324B52">
        <w:rPr>
          <w:rFonts w:ascii="Arial" w:eastAsia="Arial" w:hAnsi="Arial" w:cs="Arial"/>
          <w:sz w:val="24"/>
          <w:szCs w:val="24"/>
        </w:rPr>
        <w:t> 22. ed. rev. ampl. São Paulo: Cortez, 2002.</w:t>
      </w:r>
    </w:p>
    <w:p w14:paraId="0FBFA841" w14:textId="77777777" w:rsidR="00DB0832" w:rsidRPr="00324B52" w:rsidRDefault="00DB0832" w:rsidP="00DB0832">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SISTEMA DE BIBLIOTECAS PROF. JOSÉ STORÓPOLI. Universidade Nove de Julho. </w:t>
      </w:r>
      <w:r w:rsidRPr="00324B52">
        <w:rPr>
          <w:rFonts w:ascii="Arial" w:eastAsia="Arial" w:hAnsi="Arial" w:cs="Arial"/>
          <w:b/>
          <w:bCs/>
          <w:sz w:val="24"/>
          <w:szCs w:val="24"/>
        </w:rPr>
        <w:t>Manual para Elaboração de Trabalhos Acadêmicos de acordo com ABNT</w:t>
      </w:r>
      <w:r w:rsidRPr="00324B52">
        <w:rPr>
          <w:rFonts w:ascii="Arial" w:eastAsia="Arial" w:hAnsi="Arial" w:cs="Arial"/>
          <w:sz w:val="24"/>
          <w:szCs w:val="24"/>
        </w:rPr>
        <w:t>. Disponível em: &lt;</w:t>
      </w:r>
      <w:hyperlink r:id="rId11" w:tgtFrame="_blank" w:history="1">
        <w:r w:rsidRPr="00324B52">
          <w:rPr>
            <w:rFonts w:ascii="Arial" w:eastAsia="Arial" w:hAnsi="Arial" w:cs="Arial"/>
            <w:sz w:val="24"/>
            <w:szCs w:val="24"/>
          </w:rPr>
          <w:t>http://docs.uninove.br/arte/pdfs/Manual-Elaboracao-de-Trabahos-ABNT.pdf</w:t>
        </w:r>
      </w:hyperlink>
      <w:r w:rsidRPr="00324B52">
        <w:rPr>
          <w:rFonts w:ascii="Arial" w:eastAsia="Arial" w:hAnsi="Arial" w:cs="Arial"/>
          <w:sz w:val="24"/>
          <w:szCs w:val="24"/>
        </w:rPr>
        <w:t>&gt;. Acesso em 30 de setembro de 2016.</w:t>
      </w:r>
    </w:p>
    <w:p w14:paraId="46A68AD9" w14:textId="77777777" w:rsidR="00343988" w:rsidRDefault="00DB0832" w:rsidP="00F9440B">
      <w:pPr>
        <w:spacing w:before="120" w:after="100" w:afterAutospacing="1" w:line="360" w:lineRule="auto"/>
        <w:jc w:val="both"/>
        <w:rPr>
          <w:rFonts w:ascii="Arial" w:eastAsia="Arial" w:hAnsi="Arial" w:cs="Arial"/>
          <w:sz w:val="24"/>
          <w:szCs w:val="24"/>
        </w:rPr>
      </w:pPr>
      <w:r w:rsidRPr="00324B52">
        <w:rPr>
          <w:rFonts w:ascii="Arial" w:eastAsia="Arial" w:hAnsi="Arial" w:cs="Arial"/>
          <w:sz w:val="24"/>
          <w:szCs w:val="24"/>
        </w:rPr>
        <w:t>SOUSA, Lindeberg Barros de. </w:t>
      </w:r>
      <w:r w:rsidRPr="00324B52">
        <w:rPr>
          <w:rFonts w:ascii="Arial" w:eastAsia="Arial" w:hAnsi="Arial" w:cs="Arial"/>
          <w:b/>
          <w:bCs/>
          <w:sz w:val="24"/>
          <w:szCs w:val="24"/>
        </w:rPr>
        <w:t>Projetos e implementação de redes: fundamentos, arquiteturas, soluções e planejamento</w:t>
      </w:r>
      <w:r w:rsidRPr="00324B52">
        <w:rPr>
          <w:rFonts w:ascii="Arial" w:eastAsia="Arial" w:hAnsi="Arial" w:cs="Arial"/>
          <w:sz w:val="24"/>
          <w:szCs w:val="24"/>
        </w:rPr>
        <w:t>. São Paulo: Érica, 2009.</w:t>
      </w:r>
    </w:p>
    <w:p w14:paraId="7E297A60" w14:textId="77777777" w:rsidR="0095731A" w:rsidRDefault="0095731A" w:rsidP="00F9440B">
      <w:pPr>
        <w:spacing w:before="120" w:after="100" w:afterAutospacing="1" w:line="360" w:lineRule="auto"/>
        <w:jc w:val="both"/>
        <w:rPr>
          <w:rFonts w:ascii="Arial" w:eastAsia="Arial" w:hAnsi="Arial" w:cs="Arial"/>
          <w:sz w:val="24"/>
          <w:szCs w:val="24"/>
        </w:rPr>
      </w:pPr>
    </w:p>
    <w:p w14:paraId="1848A306" w14:textId="77777777" w:rsidR="0095731A" w:rsidRDefault="0095731A" w:rsidP="0095731A">
      <w:pPr>
        <w:spacing w:before="120" w:after="100" w:afterAutospacing="1" w:line="360" w:lineRule="auto"/>
        <w:ind w:firstLine="709"/>
        <w:jc w:val="both"/>
        <w:rPr>
          <w:rFonts w:ascii="Arial" w:eastAsia="Arial" w:hAnsi="Arial" w:cs="Arial"/>
          <w:sz w:val="24"/>
          <w:szCs w:val="24"/>
        </w:rPr>
      </w:pPr>
      <w:r w:rsidRPr="00324B52">
        <w:rPr>
          <w:rFonts w:ascii="Arial" w:eastAsia="Arial" w:hAnsi="Arial" w:cs="Arial"/>
          <w:sz w:val="24"/>
          <w:szCs w:val="24"/>
        </w:rPr>
        <w:t xml:space="preserve">As referências dos documentos consultados para a elaboração do projeto é um item obrigatório. Nela normalmente constam os documentos e qualquer fonte de informação consultada no levantamento de literatura. Exemplos: livros, artigos de revistas, dicionários, normas, sites, entre outros. </w:t>
      </w:r>
      <w:r w:rsidRPr="00324B52">
        <w:rPr>
          <w:rFonts w:ascii="Arial" w:eastAsia="Arial" w:hAnsi="Arial" w:cs="Arial"/>
          <w:b/>
          <w:sz w:val="24"/>
          <w:szCs w:val="24"/>
        </w:rPr>
        <w:t>Seguir padrão ABNT</w:t>
      </w:r>
      <w:r w:rsidRPr="00324B52">
        <w:rPr>
          <w:rFonts w:ascii="Arial" w:eastAsia="Arial" w:hAnsi="Arial" w:cs="Arial"/>
          <w:sz w:val="24"/>
          <w:szCs w:val="24"/>
        </w:rPr>
        <w:t>.</w:t>
      </w:r>
    </w:p>
    <w:p w14:paraId="35A2D141" w14:textId="77777777" w:rsidR="0095731A" w:rsidRDefault="0095731A" w:rsidP="0095731A">
      <w:pPr>
        <w:spacing w:before="120" w:after="100" w:afterAutospacing="1" w:line="360" w:lineRule="auto"/>
        <w:jc w:val="both"/>
        <w:rPr>
          <w:rFonts w:ascii="Arial" w:eastAsia="Arial" w:hAnsi="Arial" w:cs="Arial"/>
          <w:sz w:val="24"/>
          <w:szCs w:val="24"/>
        </w:rPr>
      </w:pPr>
    </w:p>
    <w:p w14:paraId="42428DAB" w14:textId="77777777" w:rsidR="0095731A" w:rsidRPr="00324B52" w:rsidRDefault="0095731A" w:rsidP="0095731A">
      <w:pPr>
        <w:spacing w:before="120" w:after="100" w:afterAutospacing="1" w:line="360" w:lineRule="auto"/>
        <w:ind w:firstLine="709"/>
        <w:jc w:val="both"/>
        <w:rPr>
          <w:rFonts w:ascii="Arial" w:hAnsi="Arial" w:cs="Arial"/>
          <w:color w:val="FF0000"/>
          <w:sz w:val="24"/>
          <w:szCs w:val="24"/>
        </w:rPr>
      </w:pPr>
      <w:r>
        <w:rPr>
          <w:rFonts w:ascii="Arial" w:eastAsia="Arial" w:hAnsi="Arial" w:cs="Arial"/>
          <w:sz w:val="24"/>
          <w:szCs w:val="24"/>
        </w:rPr>
        <w:t xml:space="preserve">Link para o </w:t>
      </w:r>
      <w:r w:rsidRPr="0095731A">
        <w:rPr>
          <w:rFonts w:ascii="Arial" w:eastAsia="Arial" w:hAnsi="Arial" w:cs="Arial"/>
          <w:sz w:val="24"/>
          <w:szCs w:val="24"/>
        </w:rPr>
        <w:t>MANUAL DE ORIENTAÇÕES PARA APRESENTAÇÃO DE TRABALHOS ACADÊMICOS</w:t>
      </w:r>
      <w:r>
        <w:rPr>
          <w:rFonts w:ascii="Arial" w:eastAsia="Arial" w:hAnsi="Arial" w:cs="Arial"/>
          <w:sz w:val="24"/>
          <w:szCs w:val="24"/>
        </w:rPr>
        <w:t xml:space="preserve"> disponível na página da biblioteca UNINOVE:</w:t>
      </w:r>
    </w:p>
    <w:p w14:paraId="0E41B7E9" w14:textId="77777777" w:rsidR="0095731A" w:rsidRDefault="00D22197" w:rsidP="0095731A">
      <w:pPr>
        <w:spacing w:before="120" w:after="100" w:afterAutospacing="1" w:line="360" w:lineRule="auto"/>
        <w:jc w:val="both"/>
        <w:rPr>
          <w:rFonts w:ascii="Arial" w:eastAsia="Arial" w:hAnsi="Arial" w:cs="Arial"/>
          <w:sz w:val="24"/>
          <w:szCs w:val="24"/>
        </w:rPr>
      </w:pPr>
      <w:hyperlink r:id="rId12" w:history="1">
        <w:r w:rsidR="0095731A" w:rsidRPr="00355760">
          <w:rPr>
            <w:rStyle w:val="Hyperlink"/>
            <w:rFonts w:ascii="Arial" w:eastAsia="Arial" w:hAnsi="Arial" w:cs="Arial"/>
            <w:sz w:val="24"/>
            <w:szCs w:val="24"/>
          </w:rPr>
          <w:t>http://docs.uninove.br/arte/pdfs/Manual-Elaboracao-de-Trabahos-ABNT.pdf</w:t>
        </w:r>
      </w:hyperlink>
    </w:p>
    <w:p w14:paraId="0A391082" w14:textId="77777777" w:rsidR="0095731A" w:rsidRPr="00136805" w:rsidRDefault="0095731A" w:rsidP="0095731A">
      <w:pPr>
        <w:spacing w:before="120" w:after="100" w:afterAutospacing="1" w:line="360" w:lineRule="auto"/>
        <w:jc w:val="both"/>
        <w:rPr>
          <w:rFonts w:ascii="Arial" w:eastAsia="Arial" w:hAnsi="Arial" w:cs="Arial"/>
          <w:sz w:val="24"/>
          <w:szCs w:val="24"/>
        </w:rPr>
      </w:pPr>
    </w:p>
    <w:p w14:paraId="4A3AFACE" w14:textId="666693DA" w:rsidR="0095731A" w:rsidRPr="00324B52" w:rsidRDefault="0095731A" w:rsidP="008D36A4">
      <w:pPr>
        <w:spacing w:before="120" w:after="100" w:afterAutospacing="1" w:line="360" w:lineRule="auto"/>
        <w:jc w:val="right"/>
        <w:rPr>
          <w:rFonts w:ascii="Arial" w:eastAsia="Arial" w:hAnsi="Arial" w:cs="Arial"/>
          <w:sz w:val="24"/>
          <w:szCs w:val="24"/>
        </w:rPr>
      </w:pPr>
    </w:p>
    <w:sectPr w:rsidR="0095731A" w:rsidRPr="00324B52" w:rsidSect="00A57D72">
      <w:footerReference w:type="default" r:id="rId13"/>
      <w:type w:val="oddPage"/>
      <w:pgSz w:w="11909" w:h="16834" w:code="9"/>
      <w:pgMar w:top="1701" w:right="1134" w:bottom="1134" w:left="1701"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1E7A9" w14:textId="77777777" w:rsidR="008F5B97" w:rsidRDefault="008F5B97">
      <w:r>
        <w:separator/>
      </w:r>
    </w:p>
  </w:endnote>
  <w:endnote w:type="continuationSeparator" w:id="0">
    <w:p w14:paraId="6A132E52" w14:textId="77777777" w:rsidR="008F5B97" w:rsidRDefault="008F5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C8A58" w14:textId="77777777" w:rsidR="00FB19CE" w:rsidRDefault="00FB19CE">
    <w:pPr>
      <w:pStyle w:val="Rodap"/>
      <w:jc w:val="right"/>
    </w:pPr>
    <w:r>
      <w:fldChar w:fldCharType="begin"/>
    </w:r>
    <w:r>
      <w:instrText xml:space="preserve"> PAGE   \* MERGEFORMAT </w:instrText>
    </w:r>
    <w:r>
      <w:fldChar w:fldCharType="separate"/>
    </w:r>
    <w:r w:rsidR="0095731A">
      <w:rPr>
        <w:noProof/>
      </w:rPr>
      <w:t>16</w:t>
    </w:r>
    <w:r>
      <w:fldChar w:fldCharType="end"/>
    </w:r>
  </w:p>
  <w:p w14:paraId="5F243ADE" w14:textId="77777777" w:rsidR="00FB19CE" w:rsidRDefault="00FB19C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4F804" w14:textId="77777777" w:rsidR="008F5B97" w:rsidRDefault="008F5B97">
      <w:r>
        <w:separator/>
      </w:r>
    </w:p>
  </w:footnote>
  <w:footnote w:type="continuationSeparator" w:id="0">
    <w:p w14:paraId="1435921E" w14:textId="77777777" w:rsidR="008F5B97" w:rsidRDefault="008F5B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suff w:val="nothing"/>
      <w:lvlText w:val="%1-"/>
      <w:lvlJc w:val="left"/>
      <w:pPr>
        <w:ind w:left="375" w:hanging="375"/>
      </w:pPr>
    </w:lvl>
    <w:lvl w:ilvl="1">
      <w:start w:val="1"/>
      <w:numFmt w:val="decimal"/>
      <w:suff w:val="nothing"/>
      <w:lvlText w:val="%2."/>
      <w:lvlJc w:val="left"/>
      <w:pPr>
        <w:ind w:left="567" w:hanging="283"/>
      </w:pPr>
    </w:lvl>
    <w:lvl w:ilvl="2">
      <w:start w:val="1"/>
      <w:numFmt w:val="decimal"/>
      <w:suff w:val="nothing"/>
      <w:lvlText w:val="%3."/>
      <w:lvlJc w:val="left"/>
      <w:pPr>
        <w:ind w:left="850" w:hanging="283"/>
      </w:pPr>
    </w:lvl>
    <w:lvl w:ilvl="3">
      <w:start w:val="1"/>
      <w:numFmt w:val="decimal"/>
      <w:suff w:val="nothing"/>
      <w:lvlText w:val="%4."/>
      <w:lvlJc w:val="left"/>
      <w:pPr>
        <w:ind w:left="1134" w:hanging="283"/>
      </w:pPr>
    </w:lvl>
    <w:lvl w:ilvl="4">
      <w:start w:val="1"/>
      <w:numFmt w:val="decimal"/>
      <w:suff w:val="nothing"/>
      <w:lvlText w:val="%5."/>
      <w:lvlJc w:val="left"/>
      <w:pPr>
        <w:ind w:left="1417" w:hanging="283"/>
      </w:pPr>
    </w:lvl>
    <w:lvl w:ilvl="5">
      <w:start w:val="1"/>
      <w:numFmt w:val="decimal"/>
      <w:suff w:val="nothing"/>
      <w:lvlText w:val="%6."/>
      <w:lvlJc w:val="left"/>
      <w:pPr>
        <w:ind w:left="1701" w:hanging="283"/>
      </w:pPr>
    </w:lvl>
    <w:lvl w:ilvl="6">
      <w:start w:val="1"/>
      <w:numFmt w:val="decimal"/>
      <w:suff w:val="nothing"/>
      <w:lvlText w:val="%7."/>
      <w:lvlJc w:val="left"/>
      <w:pPr>
        <w:ind w:left="1984" w:hanging="283"/>
      </w:pPr>
    </w:lvl>
    <w:lvl w:ilvl="7">
      <w:start w:val="1"/>
      <w:numFmt w:val="decimal"/>
      <w:suff w:val="nothing"/>
      <w:lvlText w:val="%8."/>
      <w:lvlJc w:val="left"/>
      <w:pPr>
        <w:ind w:left="2268" w:hanging="283"/>
      </w:pPr>
    </w:lvl>
    <w:lvl w:ilvl="8">
      <w:start w:val="1"/>
      <w:numFmt w:val="decimal"/>
      <w:suff w:val="nothing"/>
      <w:lvlText w:val="%9."/>
      <w:lvlJc w:val="left"/>
      <w:pPr>
        <w:ind w:left="2551" w:hanging="283"/>
      </w:pPr>
    </w:lvl>
  </w:abstractNum>
  <w:abstractNum w:abstractNumId="1" w15:restartNumberingAfterBreak="0">
    <w:nsid w:val="00000002"/>
    <w:multiLevelType w:val="singleLevel"/>
    <w:tmpl w:val="00000002"/>
    <w:name w:val="WW8Num6"/>
    <w:lvl w:ilvl="0">
      <w:start w:val="1"/>
      <w:numFmt w:val="decimal"/>
      <w:lvlText w:val="%1."/>
      <w:lvlJc w:val="left"/>
      <w:pPr>
        <w:tabs>
          <w:tab w:val="num" w:pos="360"/>
        </w:tabs>
      </w:pPr>
    </w:lvl>
  </w:abstractNum>
  <w:abstractNum w:abstractNumId="2" w15:restartNumberingAfterBreak="0">
    <w:nsid w:val="00000003"/>
    <w:multiLevelType w:val="singleLevel"/>
    <w:tmpl w:val="00000003"/>
    <w:name w:val="WW8Num7"/>
    <w:lvl w:ilvl="0">
      <w:start w:val="1"/>
      <w:numFmt w:val="decimal"/>
      <w:lvlText w:val="%1."/>
      <w:lvlJc w:val="left"/>
      <w:pPr>
        <w:tabs>
          <w:tab w:val="num" w:pos="360"/>
        </w:tabs>
      </w:pPr>
    </w:lvl>
  </w:abstractNum>
  <w:abstractNum w:abstractNumId="3" w15:restartNumberingAfterBreak="0">
    <w:nsid w:val="00000004"/>
    <w:multiLevelType w:val="singleLevel"/>
    <w:tmpl w:val="00000004"/>
    <w:name w:val="WW8Num9"/>
    <w:lvl w:ilvl="0">
      <w:start w:val="1"/>
      <w:numFmt w:val="decimal"/>
      <w:lvlText w:val="%1."/>
      <w:lvlJc w:val="left"/>
      <w:pPr>
        <w:tabs>
          <w:tab w:val="num" w:pos="360"/>
        </w:tabs>
      </w:pPr>
    </w:lvl>
  </w:abstractNum>
  <w:abstractNum w:abstractNumId="4" w15:restartNumberingAfterBreak="0">
    <w:nsid w:val="00000005"/>
    <w:multiLevelType w:val="singleLevel"/>
    <w:tmpl w:val="00000005"/>
    <w:name w:val="WW8Num10"/>
    <w:lvl w:ilvl="0">
      <w:start w:val="1"/>
      <w:numFmt w:val="bullet"/>
      <w:lvlText w:val="·"/>
      <w:lvlJc w:val="left"/>
      <w:pPr>
        <w:tabs>
          <w:tab w:val="num" w:pos="360"/>
        </w:tabs>
      </w:pPr>
      <w:rPr>
        <w:rFonts w:ascii="Symbol" w:hAnsi="Symbol"/>
      </w:rPr>
    </w:lvl>
  </w:abstractNum>
  <w:abstractNum w:abstractNumId="5" w15:restartNumberingAfterBreak="0">
    <w:nsid w:val="00000006"/>
    <w:multiLevelType w:val="singleLevel"/>
    <w:tmpl w:val="00000006"/>
    <w:name w:val="WW8Num11"/>
    <w:lvl w:ilvl="0">
      <w:start w:val="1"/>
      <w:numFmt w:val="decimal"/>
      <w:lvlText w:val="%1."/>
      <w:lvlJc w:val="left"/>
      <w:pPr>
        <w:tabs>
          <w:tab w:val="num" w:pos="360"/>
        </w:tabs>
      </w:pPr>
    </w:lvl>
  </w:abstractNum>
  <w:abstractNum w:abstractNumId="6" w15:restartNumberingAfterBreak="0">
    <w:nsid w:val="00000007"/>
    <w:multiLevelType w:val="singleLevel"/>
    <w:tmpl w:val="00000007"/>
    <w:name w:val="WW8Num15"/>
    <w:lvl w:ilvl="0">
      <w:start w:val="1"/>
      <w:numFmt w:val="decimal"/>
      <w:lvlText w:val="%1."/>
      <w:lvlJc w:val="left"/>
      <w:pPr>
        <w:tabs>
          <w:tab w:val="num" w:pos="360"/>
        </w:tabs>
      </w:pPr>
    </w:lvl>
  </w:abstractNum>
  <w:abstractNum w:abstractNumId="7" w15:restartNumberingAfterBreak="0">
    <w:nsid w:val="00000008"/>
    <w:multiLevelType w:val="singleLevel"/>
    <w:tmpl w:val="00000008"/>
    <w:name w:val="WW8Num19"/>
    <w:lvl w:ilvl="0">
      <w:start w:val="1"/>
      <w:numFmt w:val="decimal"/>
      <w:lvlText w:val="%1."/>
      <w:lvlJc w:val="left"/>
      <w:pPr>
        <w:tabs>
          <w:tab w:val="num" w:pos="360"/>
        </w:tabs>
      </w:pPr>
    </w:lvl>
  </w:abstractNum>
  <w:abstractNum w:abstractNumId="8" w15:restartNumberingAfterBreak="0">
    <w:nsid w:val="0000000A"/>
    <w:multiLevelType w:val="singleLevel"/>
    <w:tmpl w:val="0000000A"/>
    <w:name w:val="WW8Num21"/>
    <w:lvl w:ilvl="0">
      <w:start w:val="1"/>
      <w:numFmt w:val="decimal"/>
      <w:lvlText w:val="%1."/>
      <w:lvlJc w:val="left"/>
      <w:pPr>
        <w:tabs>
          <w:tab w:val="num" w:pos="360"/>
        </w:tabs>
      </w:pPr>
    </w:lvl>
  </w:abstractNum>
  <w:abstractNum w:abstractNumId="9" w15:restartNumberingAfterBreak="0">
    <w:nsid w:val="0000000F"/>
    <w:multiLevelType w:val="singleLevel"/>
    <w:tmpl w:val="0000000F"/>
    <w:name w:val="WW8Num29"/>
    <w:lvl w:ilvl="0">
      <w:start w:val="1"/>
      <w:numFmt w:val="decimal"/>
      <w:lvlText w:val="%1."/>
      <w:lvlJc w:val="left"/>
      <w:pPr>
        <w:tabs>
          <w:tab w:val="num" w:pos="360"/>
        </w:tabs>
      </w:pPr>
    </w:lvl>
  </w:abstractNum>
  <w:abstractNum w:abstractNumId="10" w15:restartNumberingAfterBreak="0">
    <w:nsid w:val="00000010"/>
    <w:multiLevelType w:val="singleLevel"/>
    <w:tmpl w:val="00000010"/>
    <w:name w:val="WW8Num31"/>
    <w:lvl w:ilvl="0">
      <w:start w:val="1"/>
      <w:numFmt w:val="decimal"/>
      <w:lvlText w:val="%1."/>
      <w:lvlJc w:val="left"/>
      <w:pPr>
        <w:tabs>
          <w:tab w:val="num" w:pos="360"/>
        </w:tabs>
      </w:pPr>
    </w:lvl>
  </w:abstractNum>
  <w:abstractNum w:abstractNumId="11" w15:restartNumberingAfterBreak="0">
    <w:nsid w:val="00000011"/>
    <w:multiLevelType w:val="singleLevel"/>
    <w:tmpl w:val="00000011"/>
    <w:name w:val="WW8Num33"/>
    <w:lvl w:ilvl="0">
      <w:start w:val="1"/>
      <w:numFmt w:val="decimal"/>
      <w:lvlText w:val="%1."/>
      <w:lvlJc w:val="left"/>
      <w:pPr>
        <w:tabs>
          <w:tab w:val="num" w:pos="360"/>
        </w:tabs>
      </w:pPr>
    </w:lvl>
  </w:abstractNum>
  <w:abstractNum w:abstractNumId="12" w15:restartNumberingAfterBreak="0">
    <w:nsid w:val="00000012"/>
    <w:multiLevelType w:val="singleLevel"/>
    <w:tmpl w:val="00000012"/>
    <w:name w:val="WW8Num35"/>
    <w:lvl w:ilvl="0">
      <w:start w:val="1"/>
      <w:numFmt w:val="lowerLetter"/>
      <w:lvlText w:val="%1)"/>
      <w:lvlJc w:val="left"/>
      <w:pPr>
        <w:tabs>
          <w:tab w:val="num" w:pos="1368"/>
        </w:tabs>
      </w:pPr>
    </w:lvl>
  </w:abstractNum>
  <w:abstractNum w:abstractNumId="13" w15:restartNumberingAfterBreak="0">
    <w:nsid w:val="00000013"/>
    <w:multiLevelType w:val="singleLevel"/>
    <w:tmpl w:val="00000013"/>
    <w:name w:val="WW8Num36"/>
    <w:lvl w:ilvl="0">
      <w:start w:val="1"/>
      <w:numFmt w:val="decimal"/>
      <w:lvlText w:val="%1."/>
      <w:lvlJc w:val="left"/>
      <w:pPr>
        <w:tabs>
          <w:tab w:val="num" w:pos="360"/>
        </w:tabs>
      </w:pPr>
    </w:lvl>
  </w:abstractNum>
  <w:abstractNum w:abstractNumId="14" w15:restartNumberingAfterBreak="0">
    <w:nsid w:val="00000014"/>
    <w:multiLevelType w:val="singleLevel"/>
    <w:tmpl w:val="00000014"/>
    <w:name w:val="WW8Num38"/>
    <w:lvl w:ilvl="0">
      <w:start w:val="1"/>
      <w:numFmt w:val="decimal"/>
      <w:lvlText w:val="%1."/>
      <w:lvlJc w:val="left"/>
      <w:pPr>
        <w:tabs>
          <w:tab w:val="num" w:pos="360"/>
        </w:tabs>
      </w:pPr>
    </w:lvl>
  </w:abstractNum>
  <w:abstractNum w:abstractNumId="15" w15:restartNumberingAfterBreak="0">
    <w:nsid w:val="00000015"/>
    <w:multiLevelType w:val="singleLevel"/>
    <w:tmpl w:val="00000015"/>
    <w:name w:val="WW8Num40"/>
    <w:lvl w:ilvl="0">
      <w:start w:val="1"/>
      <w:numFmt w:val="decimal"/>
      <w:lvlText w:val="%1)"/>
      <w:lvlJc w:val="left"/>
      <w:pPr>
        <w:tabs>
          <w:tab w:val="num" w:pos="2484"/>
        </w:tabs>
      </w:pPr>
    </w:lvl>
  </w:abstractNum>
  <w:abstractNum w:abstractNumId="16" w15:restartNumberingAfterBreak="0">
    <w:nsid w:val="00000016"/>
    <w:multiLevelType w:val="singleLevel"/>
    <w:tmpl w:val="00000016"/>
    <w:name w:val="WW8Num41"/>
    <w:lvl w:ilvl="0">
      <w:start w:val="1"/>
      <w:numFmt w:val="decimal"/>
      <w:lvlText w:val="%1."/>
      <w:lvlJc w:val="left"/>
      <w:pPr>
        <w:tabs>
          <w:tab w:val="num" w:pos="360"/>
        </w:tabs>
      </w:pPr>
    </w:lvl>
  </w:abstractNum>
  <w:abstractNum w:abstractNumId="17" w15:restartNumberingAfterBreak="0">
    <w:nsid w:val="00000017"/>
    <w:multiLevelType w:val="singleLevel"/>
    <w:tmpl w:val="00000017"/>
    <w:name w:val="WW8Num44"/>
    <w:lvl w:ilvl="0">
      <w:start w:val="1"/>
      <w:numFmt w:val="lowerLetter"/>
      <w:lvlText w:val="%1)"/>
      <w:lvlJc w:val="left"/>
      <w:pPr>
        <w:tabs>
          <w:tab w:val="num" w:pos="1065"/>
        </w:tabs>
      </w:pPr>
    </w:lvl>
  </w:abstractNum>
  <w:abstractNum w:abstractNumId="18" w15:restartNumberingAfterBreak="0">
    <w:nsid w:val="009C10EA"/>
    <w:multiLevelType w:val="multilevel"/>
    <w:tmpl w:val="04A45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B2215"/>
    <w:multiLevelType w:val="multilevel"/>
    <w:tmpl w:val="5D8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51270"/>
    <w:multiLevelType w:val="multilevel"/>
    <w:tmpl w:val="1C2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F7744"/>
    <w:multiLevelType w:val="multilevel"/>
    <w:tmpl w:val="5880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730681"/>
    <w:multiLevelType w:val="multilevel"/>
    <w:tmpl w:val="80E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35749"/>
    <w:multiLevelType w:val="multilevel"/>
    <w:tmpl w:val="BB0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1628F1"/>
    <w:multiLevelType w:val="multilevel"/>
    <w:tmpl w:val="C2F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55692"/>
    <w:multiLevelType w:val="multilevel"/>
    <w:tmpl w:val="DBC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30F66"/>
    <w:multiLevelType w:val="multilevel"/>
    <w:tmpl w:val="ED22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92006"/>
    <w:multiLevelType w:val="hybridMultilevel"/>
    <w:tmpl w:val="5BC859D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25B54E4F"/>
    <w:multiLevelType w:val="multilevel"/>
    <w:tmpl w:val="D576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C7A00"/>
    <w:multiLevelType w:val="multilevel"/>
    <w:tmpl w:val="566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56EB7"/>
    <w:multiLevelType w:val="multilevel"/>
    <w:tmpl w:val="4EAC7AB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0322172"/>
    <w:multiLevelType w:val="hybridMultilevel"/>
    <w:tmpl w:val="A1E0BAD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317341E2"/>
    <w:multiLevelType w:val="multilevel"/>
    <w:tmpl w:val="8C3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37976"/>
    <w:multiLevelType w:val="multilevel"/>
    <w:tmpl w:val="CA7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F1D2D"/>
    <w:multiLevelType w:val="multilevel"/>
    <w:tmpl w:val="1C08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060CD"/>
    <w:multiLevelType w:val="multilevel"/>
    <w:tmpl w:val="C94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513E58"/>
    <w:multiLevelType w:val="hybridMultilevel"/>
    <w:tmpl w:val="D180AC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7CB6EB5"/>
    <w:multiLevelType w:val="multilevel"/>
    <w:tmpl w:val="AA2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376B7"/>
    <w:multiLevelType w:val="multilevel"/>
    <w:tmpl w:val="579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F5666"/>
    <w:multiLevelType w:val="multilevel"/>
    <w:tmpl w:val="B00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379CA"/>
    <w:multiLevelType w:val="multilevel"/>
    <w:tmpl w:val="067C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74F61"/>
    <w:multiLevelType w:val="multilevel"/>
    <w:tmpl w:val="265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89210E"/>
    <w:multiLevelType w:val="hybridMultilevel"/>
    <w:tmpl w:val="C2387A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65DE5059"/>
    <w:multiLevelType w:val="hybridMultilevel"/>
    <w:tmpl w:val="4162C2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66F211DF"/>
    <w:multiLevelType w:val="multilevel"/>
    <w:tmpl w:val="85C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F9069B"/>
    <w:multiLevelType w:val="multilevel"/>
    <w:tmpl w:val="0DC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A0AC2"/>
    <w:multiLevelType w:val="multilevel"/>
    <w:tmpl w:val="BA92247C"/>
    <w:lvl w:ilvl="0">
      <w:start w:val="1"/>
      <w:numFmt w:val="decimal"/>
      <w:pStyle w:val="Ttulo1"/>
      <w:lvlText w:val="%1."/>
      <w:lvlJc w:val="left"/>
      <w:pPr>
        <w:tabs>
          <w:tab w:val="num" w:pos="360"/>
        </w:tabs>
        <w:ind w:left="360" w:hanging="360"/>
      </w:pPr>
    </w:lvl>
    <w:lvl w:ilvl="1">
      <w:start w:val="1"/>
      <w:numFmt w:val="decimal"/>
      <w:pStyle w:val="Ttulo2"/>
      <w:lvlText w:val="%1.%2."/>
      <w:lvlJc w:val="left"/>
      <w:pPr>
        <w:tabs>
          <w:tab w:val="num" w:pos="9504"/>
        </w:tabs>
        <w:ind w:left="9504"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7" w15:restartNumberingAfterBreak="0">
    <w:nsid w:val="795742CF"/>
    <w:multiLevelType w:val="multilevel"/>
    <w:tmpl w:val="662A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6"/>
  </w:num>
  <w:num w:numId="3">
    <w:abstractNumId w:val="43"/>
  </w:num>
  <w:num w:numId="4">
    <w:abstractNumId w:val="31"/>
  </w:num>
  <w:num w:numId="5">
    <w:abstractNumId w:val="27"/>
  </w:num>
  <w:num w:numId="6">
    <w:abstractNumId w:val="42"/>
  </w:num>
  <w:num w:numId="7">
    <w:abstractNumId w:val="39"/>
  </w:num>
  <w:num w:numId="8">
    <w:abstractNumId w:val="29"/>
  </w:num>
  <w:num w:numId="9">
    <w:abstractNumId w:val="20"/>
  </w:num>
  <w:num w:numId="10">
    <w:abstractNumId w:val="33"/>
  </w:num>
  <w:num w:numId="11">
    <w:abstractNumId w:val="47"/>
  </w:num>
  <w:num w:numId="12">
    <w:abstractNumId w:val="19"/>
  </w:num>
  <w:num w:numId="13">
    <w:abstractNumId w:val="37"/>
  </w:num>
  <w:num w:numId="14">
    <w:abstractNumId w:val="18"/>
  </w:num>
  <w:num w:numId="15">
    <w:abstractNumId w:val="44"/>
  </w:num>
  <w:num w:numId="16">
    <w:abstractNumId w:val="32"/>
  </w:num>
  <w:num w:numId="17">
    <w:abstractNumId w:val="28"/>
  </w:num>
  <w:num w:numId="18">
    <w:abstractNumId w:val="41"/>
  </w:num>
  <w:num w:numId="19">
    <w:abstractNumId w:val="26"/>
  </w:num>
  <w:num w:numId="20">
    <w:abstractNumId w:val="45"/>
  </w:num>
  <w:num w:numId="21">
    <w:abstractNumId w:val="24"/>
  </w:num>
  <w:num w:numId="22">
    <w:abstractNumId w:val="38"/>
  </w:num>
  <w:num w:numId="23">
    <w:abstractNumId w:val="22"/>
  </w:num>
  <w:num w:numId="24">
    <w:abstractNumId w:val="25"/>
  </w:num>
  <w:num w:numId="25">
    <w:abstractNumId w:val="34"/>
  </w:num>
  <w:num w:numId="26">
    <w:abstractNumId w:val="40"/>
  </w:num>
  <w:num w:numId="27">
    <w:abstractNumId w:val="35"/>
  </w:num>
  <w:num w:numId="28">
    <w:abstractNumId w:val="30"/>
  </w:num>
  <w:num w:numId="29">
    <w:abstractNumId w:val="21"/>
  </w:num>
  <w:num w:numId="30">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F08"/>
    <w:rsid w:val="00007A5F"/>
    <w:rsid w:val="00011867"/>
    <w:rsid w:val="00024A67"/>
    <w:rsid w:val="00025354"/>
    <w:rsid w:val="00033CF2"/>
    <w:rsid w:val="000409C0"/>
    <w:rsid w:val="00043527"/>
    <w:rsid w:val="0005478D"/>
    <w:rsid w:val="000622EC"/>
    <w:rsid w:val="00087A7E"/>
    <w:rsid w:val="00087E0B"/>
    <w:rsid w:val="0009206A"/>
    <w:rsid w:val="000A27DD"/>
    <w:rsid w:val="000B6BD3"/>
    <w:rsid w:val="000B7D65"/>
    <w:rsid w:val="000C66EB"/>
    <w:rsid w:val="000F4638"/>
    <w:rsid w:val="00112974"/>
    <w:rsid w:val="001145DA"/>
    <w:rsid w:val="00115900"/>
    <w:rsid w:val="00116E33"/>
    <w:rsid w:val="00124A81"/>
    <w:rsid w:val="001325B3"/>
    <w:rsid w:val="00136805"/>
    <w:rsid w:val="001464FE"/>
    <w:rsid w:val="00147F68"/>
    <w:rsid w:val="00153BF5"/>
    <w:rsid w:val="00155E0D"/>
    <w:rsid w:val="0016263E"/>
    <w:rsid w:val="001629E5"/>
    <w:rsid w:val="00174331"/>
    <w:rsid w:val="001753BA"/>
    <w:rsid w:val="00177771"/>
    <w:rsid w:val="00177933"/>
    <w:rsid w:val="0019325F"/>
    <w:rsid w:val="0019373D"/>
    <w:rsid w:val="0019555C"/>
    <w:rsid w:val="00196E53"/>
    <w:rsid w:val="001A21F8"/>
    <w:rsid w:val="001B3C8C"/>
    <w:rsid w:val="001B4EE6"/>
    <w:rsid w:val="001C2798"/>
    <w:rsid w:val="001C2D43"/>
    <w:rsid w:val="001C6E2A"/>
    <w:rsid w:val="001C72B3"/>
    <w:rsid w:val="001D1A07"/>
    <w:rsid w:val="001D35E6"/>
    <w:rsid w:val="001E1F1E"/>
    <w:rsid w:val="001E3382"/>
    <w:rsid w:val="001F028C"/>
    <w:rsid w:val="001F092C"/>
    <w:rsid w:val="001F0CDA"/>
    <w:rsid w:val="001F2A61"/>
    <w:rsid w:val="001F6204"/>
    <w:rsid w:val="001F6F49"/>
    <w:rsid w:val="00200807"/>
    <w:rsid w:val="002046AD"/>
    <w:rsid w:val="0020777C"/>
    <w:rsid w:val="0021496C"/>
    <w:rsid w:val="0022117C"/>
    <w:rsid w:val="00222567"/>
    <w:rsid w:val="00240F7D"/>
    <w:rsid w:val="0024137C"/>
    <w:rsid w:val="002475F4"/>
    <w:rsid w:val="00247EC9"/>
    <w:rsid w:val="00250FAE"/>
    <w:rsid w:val="00266016"/>
    <w:rsid w:val="00271714"/>
    <w:rsid w:val="00275C52"/>
    <w:rsid w:val="00281787"/>
    <w:rsid w:val="00282E5E"/>
    <w:rsid w:val="00282FE8"/>
    <w:rsid w:val="00284AB7"/>
    <w:rsid w:val="002859B7"/>
    <w:rsid w:val="00292045"/>
    <w:rsid w:val="00296668"/>
    <w:rsid w:val="002A1899"/>
    <w:rsid w:val="002A1D6E"/>
    <w:rsid w:val="002B10EB"/>
    <w:rsid w:val="002B2249"/>
    <w:rsid w:val="002B6BF0"/>
    <w:rsid w:val="002B6C7F"/>
    <w:rsid w:val="002C20D4"/>
    <w:rsid w:val="002D7608"/>
    <w:rsid w:val="002E2003"/>
    <w:rsid w:val="002E3C94"/>
    <w:rsid w:val="00310E7D"/>
    <w:rsid w:val="0031349C"/>
    <w:rsid w:val="00323147"/>
    <w:rsid w:val="00324596"/>
    <w:rsid w:val="00324B52"/>
    <w:rsid w:val="00330E75"/>
    <w:rsid w:val="00343988"/>
    <w:rsid w:val="003540C9"/>
    <w:rsid w:val="00360263"/>
    <w:rsid w:val="00367582"/>
    <w:rsid w:val="00367FB3"/>
    <w:rsid w:val="00374C93"/>
    <w:rsid w:val="003758E1"/>
    <w:rsid w:val="003917F1"/>
    <w:rsid w:val="00397381"/>
    <w:rsid w:val="003A388D"/>
    <w:rsid w:val="003A472D"/>
    <w:rsid w:val="003B3168"/>
    <w:rsid w:val="003B3450"/>
    <w:rsid w:val="003B5F39"/>
    <w:rsid w:val="003C0504"/>
    <w:rsid w:val="003C3EEB"/>
    <w:rsid w:val="003C562F"/>
    <w:rsid w:val="003F2D2C"/>
    <w:rsid w:val="003F3655"/>
    <w:rsid w:val="0040040F"/>
    <w:rsid w:val="00400B2C"/>
    <w:rsid w:val="0040168A"/>
    <w:rsid w:val="00403D56"/>
    <w:rsid w:val="00405203"/>
    <w:rsid w:val="00405B3E"/>
    <w:rsid w:val="0041589D"/>
    <w:rsid w:val="00421681"/>
    <w:rsid w:val="00432BF3"/>
    <w:rsid w:val="00440DA0"/>
    <w:rsid w:val="0044618E"/>
    <w:rsid w:val="0045479A"/>
    <w:rsid w:val="00454B8D"/>
    <w:rsid w:val="00455322"/>
    <w:rsid w:val="00463B23"/>
    <w:rsid w:val="00476FBB"/>
    <w:rsid w:val="004857F3"/>
    <w:rsid w:val="00496B02"/>
    <w:rsid w:val="004A6250"/>
    <w:rsid w:val="004A655C"/>
    <w:rsid w:val="004C494B"/>
    <w:rsid w:val="004C60A6"/>
    <w:rsid w:val="004C62A5"/>
    <w:rsid w:val="004D06FD"/>
    <w:rsid w:val="004D09A8"/>
    <w:rsid w:val="004E70F4"/>
    <w:rsid w:val="004F3B5E"/>
    <w:rsid w:val="004F7F65"/>
    <w:rsid w:val="005113EE"/>
    <w:rsid w:val="00514D98"/>
    <w:rsid w:val="00530C5C"/>
    <w:rsid w:val="00535216"/>
    <w:rsid w:val="005376B5"/>
    <w:rsid w:val="00543926"/>
    <w:rsid w:val="005540B0"/>
    <w:rsid w:val="005568EC"/>
    <w:rsid w:val="00557987"/>
    <w:rsid w:val="00563834"/>
    <w:rsid w:val="00564C83"/>
    <w:rsid w:val="00565717"/>
    <w:rsid w:val="005664B5"/>
    <w:rsid w:val="005738BF"/>
    <w:rsid w:val="005753DA"/>
    <w:rsid w:val="005A0FAC"/>
    <w:rsid w:val="005A3BDD"/>
    <w:rsid w:val="005A72DC"/>
    <w:rsid w:val="005B1A69"/>
    <w:rsid w:val="005B247A"/>
    <w:rsid w:val="005B580E"/>
    <w:rsid w:val="005B6E5F"/>
    <w:rsid w:val="005C0881"/>
    <w:rsid w:val="005C2B1F"/>
    <w:rsid w:val="005C348B"/>
    <w:rsid w:val="005D1841"/>
    <w:rsid w:val="005D244A"/>
    <w:rsid w:val="005D5FFE"/>
    <w:rsid w:val="005D670E"/>
    <w:rsid w:val="005D6DFA"/>
    <w:rsid w:val="005E6546"/>
    <w:rsid w:val="005E6C42"/>
    <w:rsid w:val="005F1786"/>
    <w:rsid w:val="00611A68"/>
    <w:rsid w:val="0061218A"/>
    <w:rsid w:val="00620F38"/>
    <w:rsid w:val="00623DAC"/>
    <w:rsid w:val="00634A7C"/>
    <w:rsid w:val="00642EA9"/>
    <w:rsid w:val="00650AA8"/>
    <w:rsid w:val="006544BE"/>
    <w:rsid w:val="006549FB"/>
    <w:rsid w:val="00655E4E"/>
    <w:rsid w:val="00657F58"/>
    <w:rsid w:val="00666D49"/>
    <w:rsid w:val="006750F2"/>
    <w:rsid w:val="00681921"/>
    <w:rsid w:val="0068703F"/>
    <w:rsid w:val="00687114"/>
    <w:rsid w:val="00687DC3"/>
    <w:rsid w:val="00696143"/>
    <w:rsid w:val="006A56D5"/>
    <w:rsid w:val="006A7A10"/>
    <w:rsid w:val="006B177C"/>
    <w:rsid w:val="006C75DF"/>
    <w:rsid w:val="006D79A7"/>
    <w:rsid w:val="00700B07"/>
    <w:rsid w:val="0070534C"/>
    <w:rsid w:val="007549D1"/>
    <w:rsid w:val="00776748"/>
    <w:rsid w:val="0078015C"/>
    <w:rsid w:val="00781A49"/>
    <w:rsid w:val="00783BA9"/>
    <w:rsid w:val="007860AF"/>
    <w:rsid w:val="0079338C"/>
    <w:rsid w:val="00795CEE"/>
    <w:rsid w:val="007B06F6"/>
    <w:rsid w:val="007B24EA"/>
    <w:rsid w:val="007B37CA"/>
    <w:rsid w:val="007C0077"/>
    <w:rsid w:val="007C15E5"/>
    <w:rsid w:val="007C47C3"/>
    <w:rsid w:val="007C5CE6"/>
    <w:rsid w:val="007D751C"/>
    <w:rsid w:val="007E1482"/>
    <w:rsid w:val="007F17DE"/>
    <w:rsid w:val="007F5629"/>
    <w:rsid w:val="00801E4E"/>
    <w:rsid w:val="00816986"/>
    <w:rsid w:val="00823DB9"/>
    <w:rsid w:val="0083200C"/>
    <w:rsid w:val="00836F08"/>
    <w:rsid w:val="00840FC5"/>
    <w:rsid w:val="00850CF9"/>
    <w:rsid w:val="008603B7"/>
    <w:rsid w:val="00860C0A"/>
    <w:rsid w:val="00862632"/>
    <w:rsid w:val="0086596B"/>
    <w:rsid w:val="008700D6"/>
    <w:rsid w:val="00880A2D"/>
    <w:rsid w:val="0089148D"/>
    <w:rsid w:val="00896B76"/>
    <w:rsid w:val="0089756A"/>
    <w:rsid w:val="008B2CD4"/>
    <w:rsid w:val="008B354A"/>
    <w:rsid w:val="008B389E"/>
    <w:rsid w:val="008C2F5C"/>
    <w:rsid w:val="008C64BF"/>
    <w:rsid w:val="008D188B"/>
    <w:rsid w:val="008D242A"/>
    <w:rsid w:val="008D36A4"/>
    <w:rsid w:val="008D4231"/>
    <w:rsid w:val="008E50FB"/>
    <w:rsid w:val="008F457D"/>
    <w:rsid w:val="008F5B97"/>
    <w:rsid w:val="0090270F"/>
    <w:rsid w:val="00903956"/>
    <w:rsid w:val="00904218"/>
    <w:rsid w:val="00904407"/>
    <w:rsid w:val="00921B1F"/>
    <w:rsid w:val="0092455A"/>
    <w:rsid w:val="00925857"/>
    <w:rsid w:val="00927769"/>
    <w:rsid w:val="00927B01"/>
    <w:rsid w:val="00931A6F"/>
    <w:rsid w:val="0094525D"/>
    <w:rsid w:val="00945B99"/>
    <w:rsid w:val="0095731A"/>
    <w:rsid w:val="0096272E"/>
    <w:rsid w:val="00963E44"/>
    <w:rsid w:val="00974260"/>
    <w:rsid w:val="009839A4"/>
    <w:rsid w:val="00987257"/>
    <w:rsid w:val="009A0E2E"/>
    <w:rsid w:val="009A46A9"/>
    <w:rsid w:val="009A4E7E"/>
    <w:rsid w:val="009B4D6A"/>
    <w:rsid w:val="009C107D"/>
    <w:rsid w:val="009C45E3"/>
    <w:rsid w:val="009C699F"/>
    <w:rsid w:val="009C78A4"/>
    <w:rsid w:val="009D1C62"/>
    <w:rsid w:val="009D3485"/>
    <w:rsid w:val="009D579B"/>
    <w:rsid w:val="009E1946"/>
    <w:rsid w:val="009E21F7"/>
    <w:rsid w:val="009F008F"/>
    <w:rsid w:val="009F6576"/>
    <w:rsid w:val="009F7610"/>
    <w:rsid w:val="00A00D8B"/>
    <w:rsid w:val="00A00DFE"/>
    <w:rsid w:val="00A0354C"/>
    <w:rsid w:val="00A03C57"/>
    <w:rsid w:val="00A1192F"/>
    <w:rsid w:val="00A12AC8"/>
    <w:rsid w:val="00A12D24"/>
    <w:rsid w:val="00A22C5B"/>
    <w:rsid w:val="00A23B97"/>
    <w:rsid w:val="00A5135E"/>
    <w:rsid w:val="00A57D72"/>
    <w:rsid w:val="00A660B5"/>
    <w:rsid w:val="00A75951"/>
    <w:rsid w:val="00A77069"/>
    <w:rsid w:val="00A8539E"/>
    <w:rsid w:val="00A92207"/>
    <w:rsid w:val="00A94E94"/>
    <w:rsid w:val="00AA04B9"/>
    <w:rsid w:val="00AA3CE3"/>
    <w:rsid w:val="00AB2CE3"/>
    <w:rsid w:val="00AB54CD"/>
    <w:rsid w:val="00AB56C1"/>
    <w:rsid w:val="00AB5A1C"/>
    <w:rsid w:val="00AC0AAC"/>
    <w:rsid w:val="00AC4F74"/>
    <w:rsid w:val="00AD32EA"/>
    <w:rsid w:val="00AD3EF1"/>
    <w:rsid w:val="00AD4FC4"/>
    <w:rsid w:val="00AD6BBB"/>
    <w:rsid w:val="00AE6046"/>
    <w:rsid w:val="00B0203B"/>
    <w:rsid w:val="00B020AA"/>
    <w:rsid w:val="00B0655B"/>
    <w:rsid w:val="00B07B25"/>
    <w:rsid w:val="00B10451"/>
    <w:rsid w:val="00B10AC6"/>
    <w:rsid w:val="00B17172"/>
    <w:rsid w:val="00B246A4"/>
    <w:rsid w:val="00B26201"/>
    <w:rsid w:val="00B33FA9"/>
    <w:rsid w:val="00B34B62"/>
    <w:rsid w:val="00B404CF"/>
    <w:rsid w:val="00B4453F"/>
    <w:rsid w:val="00B46316"/>
    <w:rsid w:val="00B463F8"/>
    <w:rsid w:val="00B46D8A"/>
    <w:rsid w:val="00B50FF2"/>
    <w:rsid w:val="00B52771"/>
    <w:rsid w:val="00B54B81"/>
    <w:rsid w:val="00B603A6"/>
    <w:rsid w:val="00B63D2A"/>
    <w:rsid w:val="00B71640"/>
    <w:rsid w:val="00B8057E"/>
    <w:rsid w:val="00B80F84"/>
    <w:rsid w:val="00B83076"/>
    <w:rsid w:val="00B8350E"/>
    <w:rsid w:val="00B8730E"/>
    <w:rsid w:val="00B91A68"/>
    <w:rsid w:val="00BA50CE"/>
    <w:rsid w:val="00BB4669"/>
    <w:rsid w:val="00BB4DD3"/>
    <w:rsid w:val="00BB5678"/>
    <w:rsid w:val="00BB5CBD"/>
    <w:rsid w:val="00BC083D"/>
    <w:rsid w:val="00BC11AF"/>
    <w:rsid w:val="00BD514D"/>
    <w:rsid w:val="00BD5C8A"/>
    <w:rsid w:val="00BD63B3"/>
    <w:rsid w:val="00BE05AD"/>
    <w:rsid w:val="00BE2AB5"/>
    <w:rsid w:val="00BE565C"/>
    <w:rsid w:val="00BE5C55"/>
    <w:rsid w:val="00BF1C90"/>
    <w:rsid w:val="00C20BC6"/>
    <w:rsid w:val="00C406AE"/>
    <w:rsid w:val="00C40CFD"/>
    <w:rsid w:val="00C42AA0"/>
    <w:rsid w:val="00C42BF5"/>
    <w:rsid w:val="00C42D7F"/>
    <w:rsid w:val="00C44F85"/>
    <w:rsid w:val="00C4505D"/>
    <w:rsid w:val="00C50E51"/>
    <w:rsid w:val="00C54D19"/>
    <w:rsid w:val="00C554EF"/>
    <w:rsid w:val="00C722C7"/>
    <w:rsid w:val="00C810CE"/>
    <w:rsid w:val="00C870F9"/>
    <w:rsid w:val="00C9340C"/>
    <w:rsid w:val="00C934EB"/>
    <w:rsid w:val="00CB0959"/>
    <w:rsid w:val="00CC3C1B"/>
    <w:rsid w:val="00CD7A5E"/>
    <w:rsid w:val="00CE0417"/>
    <w:rsid w:val="00CE6B57"/>
    <w:rsid w:val="00D00381"/>
    <w:rsid w:val="00D00D71"/>
    <w:rsid w:val="00D0219F"/>
    <w:rsid w:val="00D056F8"/>
    <w:rsid w:val="00D105C7"/>
    <w:rsid w:val="00D16B0D"/>
    <w:rsid w:val="00D22197"/>
    <w:rsid w:val="00D25757"/>
    <w:rsid w:val="00D26ABD"/>
    <w:rsid w:val="00D26E7E"/>
    <w:rsid w:val="00D333EA"/>
    <w:rsid w:val="00D33642"/>
    <w:rsid w:val="00D45786"/>
    <w:rsid w:val="00D54157"/>
    <w:rsid w:val="00D574CE"/>
    <w:rsid w:val="00D57C75"/>
    <w:rsid w:val="00D658CD"/>
    <w:rsid w:val="00D80962"/>
    <w:rsid w:val="00D8719C"/>
    <w:rsid w:val="00D92705"/>
    <w:rsid w:val="00D9659D"/>
    <w:rsid w:val="00DA0601"/>
    <w:rsid w:val="00DB0832"/>
    <w:rsid w:val="00DB25C7"/>
    <w:rsid w:val="00DB2E72"/>
    <w:rsid w:val="00DB320D"/>
    <w:rsid w:val="00DB493C"/>
    <w:rsid w:val="00DC082D"/>
    <w:rsid w:val="00DC2438"/>
    <w:rsid w:val="00DD175A"/>
    <w:rsid w:val="00DF3C58"/>
    <w:rsid w:val="00DF6C74"/>
    <w:rsid w:val="00E06824"/>
    <w:rsid w:val="00E10A60"/>
    <w:rsid w:val="00E141AD"/>
    <w:rsid w:val="00E143FD"/>
    <w:rsid w:val="00E21B7D"/>
    <w:rsid w:val="00E252E6"/>
    <w:rsid w:val="00E370DB"/>
    <w:rsid w:val="00E37536"/>
    <w:rsid w:val="00E501EB"/>
    <w:rsid w:val="00E53D31"/>
    <w:rsid w:val="00E53F1B"/>
    <w:rsid w:val="00E55674"/>
    <w:rsid w:val="00E71F99"/>
    <w:rsid w:val="00E77640"/>
    <w:rsid w:val="00E81630"/>
    <w:rsid w:val="00E8229C"/>
    <w:rsid w:val="00E835DB"/>
    <w:rsid w:val="00E94AC7"/>
    <w:rsid w:val="00E95C2E"/>
    <w:rsid w:val="00EA4F27"/>
    <w:rsid w:val="00EB1CCC"/>
    <w:rsid w:val="00EB44B0"/>
    <w:rsid w:val="00EC1561"/>
    <w:rsid w:val="00EC3E3A"/>
    <w:rsid w:val="00ED1D22"/>
    <w:rsid w:val="00ED2850"/>
    <w:rsid w:val="00EE5041"/>
    <w:rsid w:val="00EE7002"/>
    <w:rsid w:val="00EF1D01"/>
    <w:rsid w:val="00EF5E3E"/>
    <w:rsid w:val="00EF6C30"/>
    <w:rsid w:val="00F05E52"/>
    <w:rsid w:val="00F21B09"/>
    <w:rsid w:val="00F25228"/>
    <w:rsid w:val="00F3192E"/>
    <w:rsid w:val="00F459F7"/>
    <w:rsid w:val="00F46526"/>
    <w:rsid w:val="00F64C03"/>
    <w:rsid w:val="00F72D71"/>
    <w:rsid w:val="00F73DA2"/>
    <w:rsid w:val="00F85300"/>
    <w:rsid w:val="00F9440B"/>
    <w:rsid w:val="00F95A6F"/>
    <w:rsid w:val="00FA1B46"/>
    <w:rsid w:val="00FA1E52"/>
    <w:rsid w:val="00FA6DBA"/>
    <w:rsid w:val="00FB19CE"/>
    <w:rsid w:val="00FC42EC"/>
    <w:rsid w:val="00FE11AA"/>
    <w:rsid w:val="00FE2A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574DC"/>
  <w15:chartTrackingRefBased/>
  <w15:docId w15:val="{049E934C-CDFB-4BA0-896E-CC8B5645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24"/>
  </w:style>
  <w:style w:type="paragraph" w:styleId="Ttulo1">
    <w:name w:val="heading 1"/>
    <w:basedOn w:val="Normal"/>
    <w:next w:val="Normal"/>
    <w:link w:val="Ttulo1Char"/>
    <w:qFormat/>
    <w:pPr>
      <w:keepNext/>
      <w:numPr>
        <w:numId w:val="1"/>
      </w:numPr>
      <w:spacing w:before="240" w:after="60"/>
      <w:outlineLvl w:val="0"/>
    </w:pPr>
    <w:rPr>
      <w:rFonts w:ascii="Arial" w:hAnsi="Arial"/>
      <w:b/>
      <w:kern w:val="28"/>
      <w:sz w:val="28"/>
    </w:rPr>
  </w:style>
  <w:style w:type="paragraph" w:styleId="Ttulo2">
    <w:name w:val="heading 2"/>
    <w:basedOn w:val="Normal"/>
    <w:next w:val="Normal"/>
    <w:link w:val="Ttulo2Char"/>
    <w:qFormat/>
    <w:pPr>
      <w:keepNext/>
      <w:numPr>
        <w:ilvl w:val="1"/>
        <w:numId w:val="1"/>
      </w:numPr>
      <w:tabs>
        <w:tab w:val="clear" w:pos="9504"/>
        <w:tab w:val="num" w:pos="432"/>
      </w:tabs>
      <w:spacing w:before="240" w:after="60"/>
      <w:ind w:left="432"/>
      <w:outlineLvl w:val="1"/>
    </w:pPr>
    <w:rPr>
      <w:rFonts w:ascii="Arial" w:hAnsi="Arial"/>
      <w:b/>
      <w:sz w:val="24"/>
    </w:rPr>
  </w:style>
  <w:style w:type="paragraph" w:styleId="Ttulo3">
    <w:name w:val="heading 3"/>
    <w:basedOn w:val="Normal"/>
    <w:next w:val="Normal"/>
    <w:qFormat/>
    <w:pPr>
      <w:keepNext/>
      <w:spacing w:before="240" w:after="60"/>
      <w:outlineLvl w:val="2"/>
    </w:pPr>
    <w:rPr>
      <w:rFonts w:ascii="Arial" w:hAnsi="Arial"/>
      <w:sz w:val="24"/>
    </w:rPr>
  </w:style>
  <w:style w:type="paragraph" w:styleId="Ttulo4">
    <w:name w:val="heading 4"/>
    <w:basedOn w:val="Normal"/>
    <w:next w:val="Normal"/>
    <w:qFormat/>
    <w:pPr>
      <w:keepNext/>
      <w:outlineLvl w:val="3"/>
    </w:pPr>
    <w:rPr>
      <w:b/>
      <w:bCs/>
      <w:sz w:val="24"/>
    </w:rPr>
  </w:style>
  <w:style w:type="paragraph" w:styleId="Ttulo5">
    <w:name w:val="heading 5"/>
    <w:basedOn w:val="Normal"/>
    <w:next w:val="Normal"/>
    <w:qFormat/>
    <w:pPr>
      <w:keepNext/>
      <w:jc w:val="both"/>
      <w:outlineLvl w:val="4"/>
    </w:pPr>
    <w:rPr>
      <w:b/>
      <w:sz w:val="24"/>
    </w:rPr>
  </w:style>
  <w:style w:type="paragraph" w:styleId="Ttulo6">
    <w:name w:val="heading 6"/>
    <w:basedOn w:val="Normal"/>
    <w:next w:val="Normal"/>
    <w:qFormat/>
    <w:pPr>
      <w:spacing w:before="240" w:after="60"/>
      <w:jc w:val="both"/>
      <w:outlineLvl w:val="5"/>
    </w:pPr>
    <w:rPr>
      <w:b/>
      <w:bCs/>
      <w:sz w:val="22"/>
      <w:szCs w:val="22"/>
    </w:rPr>
  </w:style>
  <w:style w:type="paragraph" w:styleId="Ttulo7">
    <w:name w:val="heading 7"/>
    <w:basedOn w:val="Normal"/>
    <w:next w:val="Normal"/>
    <w:qFormat/>
    <w:pPr>
      <w:spacing w:before="240" w:after="60"/>
      <w:jc w:val="both"/>
      <w:outlineLvl w:val="6"/>
    </w:pPr>
    <w:rPr>
      <w:sz w:val="24"/>
      <w:szCs w:val="24"/>
    </w:rPr>
  </w:style>
  <w:style w:type="paragraph" w:styleId="Ttulo8">
    <w:name w:val="heading 8"/>
    <w:basedOn w:val="Normal"/>
    <w:next w:val="Normal"/>
    <w:qFormat/>
    <w:pPr>
      <w:spacing w:before="240" w:after="60"/>
      <w:jc w:val="both"/>
      <w:outlineLvl w:val="7"/>
    </w:pPr>
    <w:rPr>
      <w:i/>
      <w:iCs/>
      <w:sz w:val="24"/>
      <w:szCs w:val="24"/>
    </w:rPr>
  </w:style>
  <w:style w:type="paragraph" w:styleId="Ttulo9">
    <w:name w:val="heading 9"/>
    <w:basedOn w:val="Normal"/>
    <w:next w:val="Normal"/>
    <w:qFormat/>
    <w:pPr>
      <w:spacing w:before="240" w:after="60"/>
      <w:jc w:val="both"/>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dicedeilustraes">
    <w:name w:val="table of figures"/>
    <w:basedOn w:val="Normal"/>
    <w:next w:val="Normal"/>
    <w:semiHidden/>
    <w:pPr>
      <w:ind w:left="400" w:hanging="400"/>
    </w:pPr>
  </w:style>
  <w:style w:type="paragraph" w:styleId="Sumrio1">
    <w:name w:val="toc 1"/>
    <w:basedOn w:val="Normal"/>
    <w:next w:val="Normal"/>
    <w:autoRedefine/>
    <w:uiPriority w:val="39"/>
    <w:rPr>
      <w:rFonts w:ascii="Calibri" w:hAnsi="Calibri" w:cs="Arial"/>
      <w:caps/>
      <w:smallCaps/>
    </w:rPr>
  </w:style>
  <w:style w:type="paragraph" w:styleId="Sumrio2">
    <w:name w:val="toc 2"/>
    <w:basedOn w:val="Normal"/>
    <w:next w:val="Normal"/>
    <w:autoRedefine/>
    <w:uiPriority w:val="39"/>
    <w:pPr>
      <w:ind w:left="200"/>
    </w:pPr>
    <w:rPr>
      <w:smallCaps/>
    </w:rPr>
  </w:style>
  <w:style w:type="paragraph" w:styleId="Sumrio3">
    <w:name w:val="toc 3"/>
    <w:basedOn w:val="Normal"/>
    <w:next w:val="Normal"/>
    <w:autoRedefine/>
    <w:semiHidden/>
    <w:pPr>
      <w:ind w:left="400"/>
    </w:pPr>
    <w:rPr>
      <w:i/>
    </w:rPr>
  </w:style>
  <w:style w:type="paragraph" w:styleId="Sumrio4">
    <w:name w:val="toc 4"/>
    <w:basedOn w:val="Normal"/>
    <w:next w:val="Normal"/>
    <w:autoRedefine/>
    <w:semiHidden/>
    <w:pPr>
      <w:ind w:left="600"/>
    </w:pPr>
    <w:rPr>
      <w:sz w:val="18"/>
    </w:rPr>
  </w:style>
  <w:style w:type="paragraph" w:styleId="Sumrio5">
    <w:name w:val="toc 5"/>
    <w:basedOn w:val="Normal"/>
    <w:next w:val="Normal"/>
    <w:autoRedefine/>
    <w:semiHidden/>
    <w:pPr>
      <w:ind w:left="800"/>
    </w:pPr>
    <w:rPr>
      <w:sz w:val="18"/>
    </w:rPr>
  </w:style>
  <w:style w:type="paragraph" w:styleId="Sumrio6">
    <w:name w:val="toc 6"/>
    <w:basedOn w:val="Normal"/>
    <w:next w:val="Normal"/>
    <w:autoRedefine/>
    <w:semiHidden/>
    <w:pPr>
      <w:ind w:left="1000"/>
    </w:pPr>
    <w:rPr>
      <w:sz w:val="18"/>
    </w:rPr>
  </w:style>
  <w:style w:type="paragraph" w:styleId="Sumrio7">
    <w:name w:val="toc 7"/>
    <w:basedOn w:val="Normal"/>
    <w:next w:val="Normal"/>
    <w:autoRedefine/>
    <w:semiHidden/>
    <w:pPr>
      <w:ind w:left="1200"/>
    </w:pPr>
    <w:rPr>
      <w:sz w:val="18"/>
    </w:rPr>
  </w:style>
  <w:style w:type="paragraph" w:styleId="Sumrio8">
    <w:name w:val="toc 8"/>
    <w:basedOn w:val="Normal"/>
    <w:next w:val="Normal"/>
    <w:autoRedefine/>
    <w:semiHidden/>
    <w:pPr>
      <w:ind w:left="1400"/>
    </w:pPr>
    <w:rPr>
      <w:sz w:val="18"/>
    </w:rPr>
  </w:style>
  <w:style w:type="paragraph" w:styleId="Sumrio9">
    <w:name w:val="toc 9"/>
    <w:basedOn w:val="Normal"/>
    <w:next w:val="Normal"/>
    <w:autoRedefine/>
    <w:semiHidden/>
    <w:pPr>
      <w:ind w:left="1600"/>
    </w:pPr>
    <w:rPr>
      <w:sz w:val="18"/>
    </w:r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paragraph" w:styleId="Corpodetexto">
    <w:name w:val="Body Text"/>
    <w:basedOn w:val="Normal"/>
    <w:semiHidden/>
    <w:pPr>
      <w:jc w:val="both"/>
    </w:pPr>
    <w:rPr>
      <w:rFonts w:ascii="Arial" w:hAnsi="Arial"/>
      <w:sz w:val="22"/>
    </w:rPr>
  </w:style>
  <w:style w:type="paragraph" w:styleId="Corpodetexto2">
    <w:name w:val="Body Text 2"/>
    <w:basedOn w:val="Normal"/>
    <w:semiHidden/>
    <w:rPr>
      <w:rFonts w:ascii="Arial" w:hAnsi="Arial"/>
      <w:sz w:val="22"/>
    </w:rPr>
  </w:style>
  <w:style w:type="paragraph" w:styleId="Recuodecorpodetexto">
    <w:name w:val="Body Text Indent"/>
    <w:basedOn w:val="Normal"/>
    <w:semiHidden/>
    <w:pPr>
      <w:ind w:left="600"/>
    </w:pPr>
    <w:rPr>
      <w:rFonts w:ascii="Arial" w:hAnsi="Arial"/>
      <w:sz w:val="22"/>
    </w:rPr>
  </w:style>
  <w:style w:type="paragraph" w:styleId="Ttulo">
    <w:name w:val="Title"/>
    <w:basedOn w:val="Normal"/>
    <w:qFormat/>
    <w:pPr>
      <w:ind w:left="3540"/>
      <w:jc w:val="center"/>
    </w:pPr>
    <w:rPr>
      <w:rFonts w:ascii="Arial" w:hAnsi="Arial"/>
      <w:color w:val="000080"/>
      <w:sz w:val="24"/>
    </w:rPr>
  </w:style>
  <w:style w:type="paragraph" w:styleId="Recuodecorpodetexto2">
    <w:name w:val="Body Text Indent 2"/>
    <w:basedOn w:val="Normal"/>
    <w:semiHidden/>
    <w:pPr>
      <w:ind w:left="1416"/>
      <w:jc w:val="both"/>
    </w:pPr>
    <w:rPr>
      <w:rFonts w:ascii="Arial" w:hAnsi="Arial"/>
      <w:color w:val="000080"/>
      <w:sz w:val="22"/>
    </w:rPr>
  </w:style>
  <w:style w:type="paragraph" w:styleId="Recuodecorpodetexto3">
    <w:name w:val="Body Text Indent 3"/>
    <w:basedOn w:val="Normal"/>
    <w:semiHidden/>
    <w:pPr>
      <w:ind w:left="708"/>
    </w:pPr>
    <w:rPr>
      <w:rFonts w:ascii="Arial" w:hAnsi="Arial"/>
      <w:color w:val="000080"/>
      <w:sz w:val="22"/>
    </w:rPr>
  </w:style>
  <w:style w:type="paragraph" w:styleId="Textodenotaderodap">
    <w:name w:val="footnote text"/>
    <w:basedOn w:val="Normal"/>
    <w:semiHidden/>
  </w:style>
  <w:style w:type="character" w:styleId="Refdenotaderodap">
    <w:name w:val="footnote reference"/>
    <w:semiHidden/>
    <w:rPr>
      <w:vertAlign w:val="superscript"/>
    </w:rPr>
  </w:style>
  <w:style w:type="paragraph" w:customStyle="1" w:styleId="WW-Corpodetexto2">
    <w:name w:val="WW-Corpo de texto 2"/>
    <w:basedOn w:val="Normal"/>
    <w:pPr>
      <w:suppressAutoHyphens/>
    </w:pPr>
    <w:rPr>
      <w:rFonts w:ascii="Arial" w:hAnsi="Arial"/>
      <w:sz w:val="22"/>
      <w:lang w:eastAsia="ar-SA"/>
    </w:rPr>
  </w:style>
  <w:style w:type="paragraph" w:customStyle="1" w:styleId="WW-Recuodecorpodetexto3">
    <w:name w:val="WW-Recuo de corpo de texto 3"/>
    <w:basedOn w:val="Normal"/>
    <w:pPr>
      <w:suppressAutoHyphens/>
      <w:ind w:left="708"/>
    </w:pPr>
    <w:rPr>
      <w:rFonts w:ascii="Arial" w:hAnsi="Arial"/>
      <w:color w:val="000080"/>
      <w:sz w:val="22"/>
      <w:lang w:eastAsia="ar-SA"/>
    </w:rPr>
  </w:style>
  <w:style w:type="paragraph" w:styleId="PargrafodaLista">
    <w:name w:val="List Paragraph"/>
    <w:basedOn w:val="Normal"/>
    <w:uiPriority w:val="34"/>
    <w:qFormat/>
    <w:pPr>
      <w:ind w:left="708"/>
    </w:pPr>
  </w:style>
  <w:style w:type="paragraph" w:styleId="Textodenotadefim">
    <w:name w:val="endnote text"/>
    <w:basedOn w:val="Normal"/>
    <w:semiHidden/>
    <w:unhideWhenUsed/>
  </w:style>
  <w:style w:type="character" w:customStyle="1" w:styleId="CharChar1">
    <w:name w:val="Char Char1"/>
    <w:basedOn w:val="Fontepargpadro"/>
    <w:semiHidden/>
  </w:style>
  <w:style w:type="character" w:styleId="Refdenotadefim">
    <w:name w:val="endnote reference"/>
    <w:semiHidden/>
    <w:unhideWhenUsed/>
    <w:rPr>
      <w:vertAlign w:val="superscript"/>
    </w:rPr>
  </w:style>
  <w:style w:type="paragraph" w:styleId="Cabealho">
    <w:name w:val="header"/>
    <w:basedOn w:val="Normal"/>
    <w:unhideWhenUsed/>
    <w:pPr>
      <w:tabs>
        <w:tab w:val="center" w:pos="4252"/>
        <w:tab w:val="right" w:pos="8504"/>
      </w:tabs>
    </w:pPr>
  </w:style>
  <w:style w:type="character" w:customStyle="1" w:styleId="CharChar">
    <w:name w:val="Char Char"/>
    <w:basedOn w:val="Fontepargpadro"/>
    <w:semiHidden/>
  </w:style>
  <w:style w:type="character" w:customStyle="1" w:styleId="CharChar2">
    <w:name w:val="Char Char2"/>
    <w:basedOn w:val="Fontepargpadro"/>
  </w:style>
  <w:style w:type="paragraph" w:styleId="MapadoDocumento">
    <w:name w:val="Document Map"/>
    <w:basedOn w:val="Normal"/>
    <w:semiHidden/>
    <w:pPr>
      <w:shd w:val="clear" w:color="auto" w:fill="000080"/>
    </w:pPr>
    <w:rPr>
      <w:rFonts w:ascii="Tahoma" w:hAnsi="Tahoma" w:cs="Tahoma"/>
    </w:rPr>
  </w:style>
  <w:style w:type="character" w:styleId="Hyperlink">
    <w:name w:val="Hyperlink"/>
    <w:uiPriority w:val="99"/>
    <w:rPr>
      <w:color w:val="0000FF"/>
      <w:u w:val="single"/>
    </w:rPr>
  </w:style>
  <w:style w:type="paragraph" w:styleId="Corpodetexto3">
    <w:name w:val="Body Text 3"/>
    <w:basedOn w:val="Normal"/>
    <w:semiHidden/>
    <w:pPr>
      <w:spacing w:after="120"/>
    </w:pPr>
    <w:rPr>
      <w:sz w:val="16"/>
      <w:szCs w:val="16"/>
    </w:rPr>
  </w:style>
  <w:style w:type="paragraph" w:styleId="Textodebalo">
    <w:name w:val="Balloon Text"/>
    <w:basedOn w:val="Normal"/>
    <w:semiHidden/>
    <w:rPr>
      <w:rFonts w:ascii="Tahoma" w:hAnsi="Tahoma" w:cs="Tahoma"/>
      <w:sz w:val="16"/>
      <w:szCs w:val="16"/>
    </w:rPr>
  </w:style>
  <w:style w:type="character" w:customStyle="1" w:styleId="as">
    <w:name w:val="as"/>
    <w:rsid w:val="007C5CE6"/>
    <w:rPr>
      <w:vanish/>
      <w:webHidden w:val="0"/>
      <w:specVanish w:val="0"/>
    </w:rPr>
  </w:style>
  <w:style w:type="character" w:customStyle="1" w:styleId="is">
    <w:name w:val="is"/>
    <w:rsid w:val="007C5CE6"/>
    <w:rPr>
      <w:vanish/>
      <w:webHidden w:val="0"/>
      <w:specVanish w:val="0"/>
    </w:rPr>
  </w:style>
  <w:style w:type="character" w:styleId="Forte">
    <w:name w:val="Strong"/>
    <w:uiPriority w:val="22"/>
    <w:qFormat/>
    <w:rsid w:val="007C5CE6"/>
    <w:rPr>
      <w:b/>
      <w:bCs/>
    </w:rPr>
  </w:style>
  <w:style w:type="paragraph" w:customStyle="1" w:styleId="lastincell">
    <w:name w:val="lastincell"/>
    <w:basedOn w:val="Normal"/>
    <w:rsid w:val="00025354"/>
    <w:pPr>
      <w:spacing w:line="360" w:lineRule="auto"/>
    </w:pPr>
    <w:rPr>
      <w:rFonts w:ascii="Verdana" w:hAnsi="Verdana"/>
      <w:sz w:val="17"/>
      <w:szCs w:val="17"/>
    </w:rPr>
  </w:style>
  <w:style w:type="table" w:styleId="Tabelacomgrade">
    <w:name w:val="Table Grid"/>
    <w:basedOn w:val="Tabelanormal"/>
    <w:uiPriority w:val="59"/>
    <w:rsid w:val="00271714"/>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E71F99"/>
    <w:pPr>
      <w:spacing w:before="100" w:beforeAutospacing="1" w:after="100" w:afterAutospacing="1"/>
    </w:pPr>
    <w:rPr>
      <w:sz w:val="24"/>
      <w:szCs w:val="24"/>
    </w:rPr>
  </w:style>
  <w:style w:type="character" w:customStyle="1" w:styleId="apple-style-span">
    <w:name w:val="apple-style-span"/>
    <w:basedOn w:val="Fontepargpadro"/>
    <w:rsid w:val="00CC3C1B"/>
  </w:style>
  <w:style w:type="character" w:customStyle="1" w:styleId="apple-converted-space">
    <w:name w:val="apple-converted-space"/>
    <w:basedOn w:val="Fontepargpadro"/>
    <w:rsid w:val="00CC3C1B"/>
  </w:style>
  <w:style w:type="paragraph" w:customStyle="1" w:styleId="CM13">
    <w:name w:val="CM13"/>
    <w:basedOn w:val="Normal"/>
    <w:next w:val="Normal"/>
    <w:uiPriority w:val="99"/>
    <w:rsid w:val="00D25757"/>
    <w:pPr>
      <w:widowControl w:val="0"/>
      <w:autoSpaceDE w:val="0"/>
      <w:autoSpaceDN w:val="0"/>
      <w:adjustRightInd w:val="0"/>
    </w:pPr>
    <w:rPr>
      <w:rFonts w:ascii="Arial" w:hAnsi="Arial" w:cs="Arial"/>
      <w:sz w:val="24"/>
      <w:szCs w:val="24"/>
    </w:rPr>
  </w:style>
  <w:style w:type="character" w:customStyle="1" w:styleId="Ttulo2Char">
    <w:name w:val="Título 2 Char"/>
    <w:link w:val="Ttulo2"/>
    <w:rsid w:val="00EF6C30"/>
    <w:rPr>
      <w:rFonts w:ascii="Arial" w:hAnsi="Arial"/>
      <w:b/>
      <w:sz w:val="24"/>
    </w:rPr>
  </w:style>
  <w:style w:type="paragraph" w:customStyle="1" w:styleId="CM4">
    <w:name w:val="CM4"/>
    <w:basedOn w:val="Normal"/>
    <w:next w:val="Normal"/>
    <w:uiPriority w:val="99"/>
    <w:rsid w:val="00177771"/>
    <w:pPr>
      <w:widowControl w:val="0"/>
      <w:autoSpaceDE w:val="0"/>
      <w:autoSpaceDN w:val="0"/>
      <w:adjustRightInd w:val="0"/>
      <w:spacing w:line="346" w:lineRule="atLeast"/>
    </w:pPr>
    <w:rPr>
      <w:rFonts w:ascii="Arial" w:hAnsi="Arial" w:cs="Arial"/>
      <w:sz w:val="24"/>
      <w:szCs w:val="24"/>
    </w:rPr>
  </w:style>
  <w:style w:type="paragraph" w:styleId="CabealhodoSumrio">
    <w:name w:val="TOC Heading"/>
    <w:basedOn w:val="Ttulo1"/>
    <w:next w:val="Normal"/>
    <w:uiPriority w:val="39"/>
    <w:qFormat/>
    <w:rsid w:val="001B3C8C"/>
    <w:pPr>
      <w:keepLines/>
      <w:numPr>
        <w:numId w:val="0"/>
      </w:numPr>
      <w:spacing w:before="480" w:after="0" w:line="276" w:lineRule="auto"/>
      <w:outlineLvl w:val="9"/>
    </w:pPr>
    <w:rPr>
      <w:rFonts w:ascii="Cambria" w:hAnsi="Cambria"/>
      <w:bCs/>
      <w:color w:val="365F91"/>
      <w:kern w:val="0"/>
      <w:szCs w:val="28"/>
      <w:lang w:eastAsia="en-US"/>
    </w:rPr>
  </w:style>
  <w:style w:type="paragraph" w:styleId="TextosemFormatao">
    <w:name w:val="Plain Text"/>
    <w:basedOn w:val="Normal"/>
    <w:link w:val="TextosemFormataoChar"/>
    <w:rsid w:val="002046AD"/>
    <w:pPr>
      <w:suppressAutoHyphens/>
      <w:autoSpaceDN w:val="0"/>
      <w:textAlignment w:val="baseline"/>
    </w:pPr>
    <w:rPr>
      <w:rFonts w:ascii="Courier New" w:hAnsi="Courier New" w:cs="Courier New"/>
      <w:kern w:val="3"/>
      <w:szCs w:val="24"/>
      <w:lang w:val="hr-HR" w:eastAsia="zh-CN"/>
    </w:rPr>
  </w:style>
  <w:style w:type="character" w:customStyle="1" w:styleId="TextosemFormataoChar">
    <w:name w:val="Texto sem Formatação Char"/>
    <w:link w:val="TextosemFormatao"/>
    <w:rsid w:val="002046AD"/>
    <w:rPr>
      <w:rFonts w:ascii="Courier New" w:hAnsi="Courier New" w:cs="Courier New"/>
      <w:kern w:val="3"/>
      <w:szCs w:val="24"/>
      <w:lang w:val="hr-HR" w:eastAsia="zh-CN"/>
    </w:rPr>
  </w:style>
  <w:style w:type="character" w:styleId="nfase">
    <w:name w:val="Emphasis"/>
    <w:basedOn w:val="Fontepargpadro"/>
    <w:uiPriority w:val="20"/>
    <w:qFormat/>
    <w:rsid w:val="00DB0832"/>
    <w:rPr>
      <w:i/>
      <w:iCs/>
    </w:rPr>
  </w:style>
  <w:style w:type="character" w:styleId="HiperlinkVisitado">
    <w:name w:val="FollowedHyperlink"/>
    <w:basedOn w:val="Fontepargpadro"/>
    <w:uiPriority w:val="99"/>
    <w:semiHidden/>
    <w:unhideWhenUsed/>
    <w:rsid w:val="00136805"/>
    <w:rPr>
      <w:color w:val="954F72" w:themeColor="followedHyperlink"/>
      <w:u w:val="single"/>
    </w:rPr>
  </w:style>
  <w:style w:type="table" w:styleId="SimplesTabela2">
    <w:name w:val="Plain Table 2"/>
    <w:basedOn w:val="Tabelanormal"/>
    <w:uiPriority w:val="42"/>
    <w:rsid w:val="00240F7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1Char">
    <w:name w:val="Título 1 Char"/>
    <w:basedOn w:val="Fontepargpadro"/>
    <w:link w:val="Ttulo1"/>
    <w:rsid w:val="003540C9"/>
    <w:rPr>
      <w:rFonts w:ascii="Arial" w:hAnsi="Arial"/>
      <w:b/>
      <w:kern w:val="28"/>
      <w:sz w:val="28"/>
    </w:rPr>
  </w:style>
  <w:style w:type="character" w:styleId="MenoPendente">
    <w:name w:val="Unresolved Mention"/>
    <w:basedOn w:val="Fontepargpadro"/>
    <w:uiPriority w:val="99"/>
    <w:semiHidden/>
    <w:unhideWhenUsed/>
    <w:rsid w:val="00B10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4599">
      <w:bodyDiv w:val="1"/>
      <w:marLeft w:val="0"/>
      <w:marRight w:val="0"/>
      <w:marTop w:val="0"/>
      <w:marBottom w:val="0"/>
      <w:divBdr>
        <w:top w:val="none" w:sz="0" w:space="0" w:color="auto"/>
        <w:left w:val="none" w:sz="0" w:space="0" w:color="auto"/>
        <w:bottom w:val="none" w:sz="0" w:space="0" w:color="auto"/>
        <w:right w:val="none" w:sz="0" w:space="0" w:color="auto"/>
      </w:divBdr>
      <w:divsChild>
        <w:div w:id="2046906864">
          <w:marLeft w:val="0"/>
          <w:marRight w:val="0"/>
          <w:marTop w:val="100"/>
          <w:marBottom w:val="100"/>
          <w:divBdr>
            <w:top w:val="none" w:sz="0" w:space="0" w:color="auto"/>
            <w:left w:val="none" w:sz="0" w:space="0" w:color="auto"/>
            <w:bottom w:val="none" w:sz="0" w:space="0" w:color="auto"/>
            <w:right w:val="none" w:sz="0" w:space="0" w:color="auto"/>
          </w:divBdr>
          <w:divsChild>
            <w:div w:id="125046188">
              <w:marLeft w:val="84"/>
              <w:marRight w:val="0"/>
              <w:marTop w:val="0"/>
              <w:marBottom w:val="0"/>
              <w:divBdr>
                <w:top w:val="none" w:sz="0" w:space="0" w:color="auto"/>
                <w:left w:val="none" w:sz="0" w:space="0" w:color="auto"/>
                <w:bottom w:val="none" w:sz="0" w:space="0" w:color="auto"/>
                <w:right w:val="none" w:sz="0" w:space="0" w:color="auto"/>
              </w:divBdr>
              <w:divsChild>
                <w:div w:id="2080202862">
                  <w:marLeft w:val="0"/>
                  <w:marRight w:val="84"/>
                  <w:marTop w:val="0"/>
                  <w:marBottom w:val="0"/>
                  <w:divBdr>
                    <w:top w:val="none" w:sz="0" w:space="0" w:color="auto"/>
                    <w:left w:val="none" w:sz="0" w:space="0" w:color="auto"/>
                    <w:bottom w:val="none" w:sz="0" w:space="0" w:color="auto"/>
                    <w:right w:val="none" w:sz="0" w:space="0" w:color="auto"/>
                  </w:divBdr>
                  <w:divsChild>
                    <w:div w:id="1247807502">
                      <w:marLeft w:val="120"/>
                      <w:marRight w:val="120"/>
                      <w:marTop w:val="240"/>
                      <w:marBottom w:val="0"/>
                      <w:divBdr>
                        <w:top w:val="none" w:sz="0" w:space="0" w:color="auto"/>
                        <w:left w:val="none" w:sz="0" w:space="0" w:color="auto"/>
                        <w:bottom w:val="none" w:sz="0" w:space="0" w:color="auto"/>
                        <w:right w:val="none" w:sz="0" w:space="0" w:color="auto"/>
                      </w:divBdr>
                      <w:divsChild>
                        <w:div w:id="56559118">
                          <w:marLeft w:val="0"/>
                          <w:marRight w:val="0"/>
                          <w:marTop w:val="0"/>
                          <w:marBottom w:val="0"/>
                          <w:divBdr>
                            <w:top w:val="none" w:sz="0" w:space="0" w:color="auto"/>
                            <w:left w:val="none" w:sz="0" w:space="0" w:color="auto"/>
                            <w:bottom w:val="none" w:sz="0" w:space="0" w:color="auto"/>
                            <w:right w:val="none" w:sz="0" w:space="0" w:color="auto"/>
                          </w:divBdr>
                          <w:divsChild>
                            <w:div w:id="200292339">
                              <w:marLeft w:val="0"/>
                              <w:marRight w:val="0"/>
                              <w:marTop w:val="0"/>
                              <w:marBottom w:val="0"/>
                              <w:divBdr>
                                <w:top w:val="none" w:sz="0" w:space="0" w:color="auto"/>
                                <w:left w:val="none" w:sz="0" w:space="0" w:color="auto"/>
                                <w:bottom w:val="none" w:sz="0" w:space="0" w:color="auto"/>
                                <w:right w:val="none" w:sz="0" w:space="0" w:color="auto"/>
                              </w:divBdr>
                              <w:divsChild>
                                <w:div w:id="729035997">
                                  <w:marLeft w:val="0"/>
                                  <w:marRight w:val="0"/>
                                  <w:marTop w:val="0"/>
                                  <w:marBottom w:val="0"/>
                                  <w:divBdr>
                                    <w:top w:val="none" w:sz="0" w:space="0" w:color="auto"/>
                                    <w:left w:val="none" w:sz="0" w:space="0" w:color="auto"/>
                                    <w:bottom w:val="none" w:sz="0" w:space="0" w:color="auto"/>
                                    <w:right w:val="none" w:sz="0" w:space="0" w:color="auto"/>
                                  </w:divBdr>
                                  <w:divsChild>
                                    <w:div w:id="20710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220334">
      <w:bodyDiv w:val="1"/>
      <w:marLeft w:val="0"/>
      <w:marRight w:val="0"/>
      <w:marTop w:val="0"/>
      <w:marBottom w:val="0"/>
      <w:divBdr>
        <w:top w:val="none" w:sz="0" w:space="0" w:color="auto"/>
        <w:left w:val="none" w:sz="0" w:space="0" w:color="auto"/>
        <w:bottom w:val="none" w:sz="0" w:space="0" w:color="auto"/>
        <w:right w:val="none" w:sz="0" w:space="0" w:color="auto"/>
      </w:divBdr>
    </w:div>
    <w:div w:id="386957080">
      <w:bodyDiv w:val="1"/>
      <w:marLeft w:val="0"/>
      <w:marRight w:val="0"/>
      <w:marTop w:val="0"/>
      <w:marBottom w:val="0"/>
      <w:divBdr>
        <w:top w:val="none" w:sz="0" w:space="0" w:color="auto"/>
        <w:left w:val="none" w:sz="0" w:space="0" w:color="auto"/>
        <w:bottom w:val="none" w:sz="0" w:space="0" w:color="auto"/>
        <w:right w:val="none" w:sz="0" w:space="0" w:color="auto"/>
      </w:divBdr>
    </w:div>
    <w:div w:id="536623742">
      <w:bodyDiv w:val="1"/>
      <w:marLeft w:val="0"/>
      <w:marRight w:val="0"/>
      <w:marTop w:val="0"/>
      <w:marBottom w:val="0"/>
      <w:divBdr>
        <w:top w:val="none" w:sz="0" w:space="0" w:color="auto"/>
        <w:left w:val="none" w:sz="0" w:space="0" w:color="auto"/>
        <w:bottom w:val="none" w:sz="0" w:space="0" w:color="auto"/>
        <w:right w:val="none" w:sz="0" w:space="0" w:color="auto"/>
      </w:divBdr>
    </w:div>
    <w:div w:id="765685978">
      <w:bodyDiv w:val="1"/>
      <w:marLeft w:val="0"/>
      <w:marRight w:val="0"/>
      <w:marTop w:val="0"/>
      <w:marBottom w:val="0"/>
      <w:divBdr>
        <w:top w:val="none" w:sz="0" w:space="0" w:color="auto"/>
        <w:left w:val="none" w:sz="0" w:space="0" w:color="auto"/>
        <w:bottom w:val="none" w:sz="0" w:space="0" w:color="auto"/>
        <w:right w:val="none" w:sz="0" w:space="0" w:color="auto"/>
      </w:divBdr>
    </w:div>
    <w:div w:id="854881484">
      <w:bodyDiv w:val="1"/>
      <w:marLeft w:val="0"/>
      <w:marRight w:val="0"/>
      <w:marTop w:val="0"/>
      <w:marBottom w:val="0"/>
      <w:divBdr>
        <w:top w:val="none" w:sz="0" w:space="0" w:color="auto"/>
        <w:left w:val="none" w:sz="0" w:space="0" w:color="auto"/>
        <w:bottom w:val="none" w:sz="0" w:space="0" w:color="auto"/>
        <w:right w:val="none" w:sz="0" w:space="0" w:color="auto"/>
      </w:divBdr>
    </w:div>
    <w:div w:id="958805779">
      <w:bodyDiv w:val="1"/>
      <w:marLeft w:val="0"/>
      <w:marRight w:val="0"/>
      <w:marTop w:val="0"/>
      <w:marBottom w:val="0"/>
      <w:divBdr>
        <w:top w:val="none" w:sz="0" w:space="0" w:color="auto"/>
        <w:left w:val="none" w:sz="0" w:space="0" w:color="auto"/>
        <w:bottom w:val="none" w:sz="0" w:space="0" w:color="auto"/>
        <w:right w:val="none" w:sz="0" w:space="0" w:color="auto"/>
      </w:divBdr>
    </w:div>
    <w:div w:id="1234854265">
      <w:bodyDiv w:val="1"/>
      <w:marLeft w:val="0"/>
      <w:marRight w:val="0"/>
      <w:marTop w:val="0"/>
      <w:marBottom w:val="0"/>
      <w:divBdr>
        <w:top w:val="none" w:sz="0" w:space="0" w:color="auto"/>
        <w:left w:val="none" w:sz="0" w:space="0" w:color="auto"/>
        <w:bottom w:val="none" w:sz="0" w:space="0" w:color="auto"/>
        <w:right w:val="none" w:sz="0" w:space="0" w:color="auto"/>
      </w:divBdr>
    </w:div>
    <w:div w:id="1312321159">
      <w:bodyDiv w:val="1"/>
      <w:marLeft w:val="0"/>
      <w:marRight w:val="0"/>
      <w:marTop w:val="0"/>
      <w:marBottom w:val="0"/>
      <w:divBdr>
        <w:top w:val="none" w:sz="0" w:space="0" w:color="auto"/>
        <w:left w:val="none" w:sz="0" w:space="0" w:color="auto"/>
        <w:bottom w:val="none" w:sz="0" w:space="0" w:color="auto"/>
        <w:right w:val="none" w:sz="0" w:space="0" w:color="auto"/>
      </w:divBdr>
    </w:div>
    <w:div w:id="1506363713">
      <w:bodyDiv w:val="1"/>
      <w:marLeft w:val="0"/>
      <w:marRight w:val="0"/>
      <w:marTop w:val="0"/>
      <w:marBottom w:val="0"/>
      <w:divBdr>
        <w:top w:val="none" w:sz="0" w:space="0" w:color="auto"/>
        <w:left w:val="none" w:sz="0" w:space="0" w:color="auto"/>
        <w:bottom w:val="none" w:sz="0" w:space="0" w:color="auto"/>
        <w:right w:val="none" w:sz="0" w:space="0" w:color="auto"/>
      </w:divBdr>
    </w:div>
    <w:div w:id="1520847221">
      <w:bodyDiv w:val="1"/>
      <w:marLeft w:val="0"/>
      <w:marRight w:val="0"/>
      <w:marTop w:val="0"/>
      <w:marBottom w:val="0"/>
      <w:divBdr>
        <w:top w:val="none" w:sz="0" w:space="0" w:color="auto"/>
        <w:left w:val="none" w:sz="0" w:space="0" w:color="auto"/>
        <w:bottom w:val="none" w:sz="0" w:space="0" w:color="auto"/>
        <w:right w:val="none" w:sz="0" w:space="0" w:color="auto"/>
      </w:divBdr>
    </w:div>
    <w:div w:id="1566333284">
      <w:bodyDiv w:val="1"/>
      <w:marLeft w:val="0"/>
      <w:marRight w:val="0"/>
      <w:marTop w:val="0"/>
      <w:marBottom w:val="0"/>
      <w:divBdr>
        <w:top w:val="none" w:sz="0" w:space="0" w:color="auto"/>
        <w:left w:val="none" w:sz="0" w:space="0" w:color="auto"/>
        <w:bottom w:val="none" w:sz="0" w:space="0" w:color="auto"/>
        <w:right w:val="none" w:sz="0" w:space="0" w:color="auto"/>
      </w:divBdr>
    </w:div>
    <w:div w:id="1872909953">
      <w:bodyDiv w:val="1"/>
      <w:marLeft w:val="0"/>
      <w:marRight w:val="0"/>
      <w:marTop w:val="0"/>
      <w:marBottom w:val="0"/>
      <w:divBdr>
        <w:top w:val="none" w:sz="0" w:space="0" w:color="auto"/>
        <w:left w:val="none" w:sz="0" w:space="0" w:color="auto"/>
        <w:bottom w:val="none" w:sz="0" w:space="0" w:color="auto"/>
        <w:right w:val="none" w:sz="0" w:space="0" w:color="auto"/>
      </w:divBdr>
    </w:div>
    <w:div w:id="1897931089">
      <w:bodyDiv w:val="1"/>
      <w:marLeft w:val="0"/>
      <w:marRight w:val="0"/>
      <w:marTop w:val="0"/>
      <w:marBottom w:val="0"/>
      <w:divBdr>
        <w:top w:val="none" w:sz="0" w:space="0" w:color="auto"/>
        <w:left w:val="none" w:sz="0" w:space="0" w:color="auto"/>
        <w:bottom w:val="none" w:sz="0" w:space="0" w:color="auto"/>
        <w:right w:val="none" w:sz="0" w:space="0" w:color="auto"/>
      </w:divBdr>
    </w:div>
    <w:div w:id="1930968084">
      <w:bodyDiv w:val="1"/>
      <w:marLeft w:val="0"/>
      <w:marRight w:val="0"/>
      <w:marTop w:val="0"/>
      <w:marBottom w:val="0"/>
      <w:divBdr>
        <w:top w:val="none" w:sz="0" w:space="0" w:color="auto"/>
        <w:left w:val="none" w:sz="0" w:space="0" w:color="auto"/>
        <w:bottom w:val="none" w:sz="0" w:space="0" w:color="auto"/>
        <w:right w:val="none" w:sz="0" w:space="0" w:color="auto"/>
      </w:divBdr>
    </w:div>
    <w:div w:id="206290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cs.uninove.br/arte/pdfs/Manual-Elaboracao-de-Trabahos-ABNT.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uninove.br/arte/pdfs/Manual-Elaboracao-de-Trabahos-ABNT.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evoniumdev-debug/Evonium"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67346-26AF-459A-8D64-633996F3B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4487</Words>
  <Characters>24231</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1</vt:lpstr>
    </vt:vector>
  </TitlesOfParts>
  <Company>Banco Itau S/A</Company>
  <LinksUpToDate>false</LinksUpToDate>
  <CharactersWithSpaces>28661</CharactersWithSpaces>
  <SharedDoc>false</SharedDoc>
  <HLinks>
    <vt:vector size="102" baseType="variant">
      <vt:variant>
        <vt:i4>1048632</vt:i4>
      </vt:variant>
      <vt:variant>
        <vt:i4>98</vt:i4>
      </vt:variant>
      <vt:variant>
        <vt:i4>0</vt:i4>
      </vt:variant>
      <vt:variant>
        <vt:i4>5</vt:i4>
      </vt:variant>
      <vt:variant>
        <vt:lpwstr/>
      </vt:variant>
      <vt:variant>
        <vt:lpwstr>_Toc446186249</vt:lpwstr>
      </vt:variant>
      <vt:variant>
        <vt:i4>1048632</vt:i4>
      </vt:variant>
      <vt:variant>
        <vt:i4>92</vt:i4>
      </vt:variant>
      <vt:variant>
        <vt:i4>0</vt:i4>
      </vt:variant>
      <vt:variant>
        <vt:i4>5</vt:i4>
      </vt:variant>
      <vt:variant>
        <vt:lpwstr/>
      </vt:variant>
      <vt:variant>
        <vt:lpwstr>_Toc446186248</vt:lpwstr>
      </vt:variant>
      <vt:variant>
        <vt:i4>1048632</vt:i4>
      </vt:variant>
      <vt:variant>
        <vt:i4>86</vt:i4>
      </vt:variant>
      <vt:variant>
        <vt:i4>0</vt:i4>
      </vt:variant>
      <vt:variant>
        <vt:i4>5</vt:i4>
      </vt:variant>
      <vt:variant>
        <vt:lpwstr/>
      </vt:variant>
      <vt:variant>
        <vt:lpwstr>_Toc446186247</vt:lpwstr>
      </vt:variant>
      <vt:variant>
        <vt:i4>1048632</vt:i4>
      </vt:variant>
      <vt:variant>
        <vt:i4>80</vt:i4>
      </vt:variant>
      <vt:variant>
        <vt:i4>0</vt:i4>
      </vt:variant>
      <vt:variant>
        <vt:i4>5</vt:i4>
      </vt:variant>
      <vt:variant>
        <vt:lpwstr/>
      </vt:variant>
      <vt:variant>
        <vt:lpwstr>_Toc446186246</vt:lpwstr>
      </vt:variant>
      <vt:variant>
        <vt:i4>1048632</vt:i4>
      </vt:variant>
      <vt:variant>
        <vt:i4>74</vt:i4>
      </vt:variant>
      <vt:variant>
        <vt:i4>0</vt:i4>
      </vt:variant>
      <vt:variant>
        <vt:i4>5</vt:i4>
      </vt:variant>
      <vt:variant>
        <vt:lpwstr/>
      </vt:variant>
      <vt:variant>
        <vt:lpwstr>_Toc446186245</vt:lpwstr>
      </vt:variant>
      <vt:variant>
        <vt:i4>1048632</vt:i4>
      </vt:variant>
      <vt:variant>
        <vt:i4>68</vt:i4>
      </vt:variant>
      <vt:variant>
        <vt:i4>0</vt:i4>
      </vt:variant>
      <vt:variant>
        <vt:i4>5</vt:i4>
      </vt:variant>
      <vt:variant>
        <vt:lpwstr/>
      </vt:variant>
      <vt:variant>
        <vt:lpwstr>_Toc446186244</vt:lpwstr>
      </vt:variant>
      <vt:variant>
        <vt:i4>1048632</vt:i4>
      </vt:variant>
      <vt:variant>
        <vt:i4>62</vt:i4>
      </vt:variant>
      <vt:variant>
        <vt:i4>0</vt:i4>
      </vt:variant>
      <vt:variant>
        <vt:i4>5</vt:i4>
      </vt:variant>
      <vt:variant>
        <vt:lpwstr/>
      </vt:variant>
      <vt:variant>
        <vt:lpwstr>_Toc446186243</vt:lpwstr>
      </vt:variant>
      <vt:variant>
        <vt:i4>1048632</vt:i4>
      </vt:variant>
      <vt:variant>
        <vt:i4>56</vt:i4>
      </vt:variant>
      <vt:variant>
        <vt:i4>0</vt:i4>
      </vt:variant>
      <vt:variant>
        <vt:i4>5</vt:i4>
      </vt:variant>
      <vt:variant>
        <vt:lpwstr/>
      </vt:variant>
      <vt:variant>
        <vt:lpwstr>_Toc446186242</vt:lpwstr>
      </vt:variant>
      <vt:variant>
        <vt:i4>1048632</vt:i4>
      </vt:variant>
      <vt:variant>
        <vt:i4>50</vt:i4>
      </vt:variant>
      <vt:variant>
        <vt:i4>0</vt:i4>
      </vt:variant>
      <vt:variant>
        <vt:i4>5</vt:i4>
      </vt:variant>
      <vt:variant>
        <vt:lpwstr/>
      </vt:variant>
      <vt:variant>
        <vt:lpwstr>_Toc446186241</vt:lpwstr>
      </vt:variant>
      <vt:variant>
        <vt:i4>1048632</vt:i4>
      </vt:variant>
      <vt:variant>
        <vt:i4>44</vt:i4>
      </vt:variant>
      <vt:variant>
        <vt:i4>0</vt:i4>
      </vt:variant>
      <vt:variant>
        <vt:i4>5</vt:i4>
      </vt:variant>
      <vt:variant>
        <vt:lpwstr/>
      </vt:variant>
      <vt:variant>
        <vt:lpwstr>_Toc446186240</vt:lpwstr>
      </vt:variant>
      <vt:variant>
        <vt:i4>1507384</vt:i4>
      </vt:variant>
      <vt:variant>
        <vt:i4>38</vt:i4>
      </vt:variant>
      <vt:variant>
        <vt:i4>0</vt:i4>
      </vt:variant>
      <vt:variant>
        <vt:i4>5</vt:i4>
      </vt:variant>
      <vt:variant>
        <vt:lpwstr/>
      </vt:variant>
      <vt:variant>
        <vt:lpwstr>_Toc446186239</vt:lpwstr>
      </vt:variant>
      <vt:variant>
        <vt:i4>1507384</vt:i4>
      </vt:variant>
      <vt:variant>
        <vt:i4>32</vt:i4>
      </vt:variant>
      <vt:variant>
        <vt:i4>0</vt:i4>
      </vt:variant>
      <vt:variant>
        <vt:i4>5</vt:i4>
      </vt:variant>
      <vt:variant>
        <vt:lpwstr/>
      </vt:variant>
      <vt:variant>
        <vt:lpwstr>_Toc446186238</vt:lpwstr>
      </vt:variant>
      <vt:variant>
        <vt:i4>1507384</vt:i4>
      </vt:variant>
      <vt:variant>
        <vt:i4>26</vt:i4>
      </vt:variant>
      <vt:variant>
        <vt:i4>0</vt:i4>
      </vt:variant>
      <vt:variant>
        <vt:i4>5</vt:i4>
      </vt:variant>
      <vt:variant>
        <vt:lpwstr/>
      </vt:variant>
      <vt:variant>
        <vt:lpwstr>_Toc446186237</vt:lpwstr>
      </vt:variant>
      <vt:variant>
        <vt:i4>1507384</vt:i4>
      </vt:variant>
      <vt:variant>
        <vt:i4>20</vt:i4>
      </vt:variant>
      <vt:variant>
        <vt:i4>0</vt:i4>
      </vt:variant>
      <vt:variant>
        <vt:i4>5</vt:i4>
      </vt:variant>
      <vt:variant>
        <vt:lpwstr/>
      </vt:variant>
      <vt:variant>
        <vt:lpwstr>_Toc446186236</vt:lpwstr>
      </vt:variant>
      <vt:variant>
        <vt:i4>1507384</vt:i4>
      </vt:variant>
      <vt:variant>
        <vt:i4>14</vt:i4>
      </vt:variant>
      <vt:variant>
        <vt:i4>0</vt:i4>
      </vt:variant>
      <vt:variant>
        <vt:i4>5</vt:i4>
      </vt:variant>
      <vt:variant>
        <vt:lpwstr/>
      </vt:variant>
      <vt:variant>
        <vt:lpwstr>_Toc446186235</vt:lpwstr>
      </vt:variant>
      <vt:variant>
        <vt:i4>1507384</vt:i4>
      </vt:variant>
      <vt:variant>
        <vt:i4>8</vt:i4>
      </vt:variant>
      <vt:variant>
        <vt:i4>0</vt:i4>
      </vt:variant>
      <vt:variant>
        <vt:i4>5</vt:i4>
      </vt:variant>
      <vt:variant>
        <vt:lpwstr/>
      </vt:variant>
      <vt:variant>
        <vt:lpwstr>_Toc446186234</vt:lpwstr>
      </vt:variant>
      <vt:variant>
        <vt:i4>1507384</vt:i4>
      </vt:variant>
      <vt:variant>
        <vt:i4>2</vt:i4>
      </vt:variant>
      <vt:variant>
        <vt:i4>0</vt:i4>
      </vt:variant>
      <vt:variant>
        <vt:i4>5</vt:i4>
      </vt:variant>
      <vt:variant>
        <vt:lpwstr/>
      </vt:variant>
      <vt:variant>
        <vt:lpwstr>_Toc446186233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Adriano Milanez</dc:creator>
  <cp:keywords/>
  <cp:lastModifiedBy>Guilherme Ferreira</cp:lastModifiedBy>
  <cp:revision>2</cp:revision>
  <cp:lastPrinted>2026-04-23T20:51:00Z</cp:lastPrinted>
  <dcterms:created xsi:type="dcterms:W3CDTF">2026-05-20T21:31:00Z</dcterms:created>
  <dcterms:modified xsi:type="dcterms:W3CDTF">2026-05-20T21:31:00Z</dcterms:modified>
</cp:coreProperties>
</file>